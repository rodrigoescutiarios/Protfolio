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documentskn-mlj4fontsiz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480"/>
        <w:gridCol w:w="7426"/>
      </w:tblGrid>
      <w:tr w:rsidR="00ED19F8" w14:paraId="159C245D" w14:textId="77777777">
        <w:trPr>
          <w:trHeight w:val="16198"/>
          <w:tblCellSpacing w:w="0" w:type="dxa"/>
        </w:trPr>
        <w:tc>
          <w:tcPr>
            <w:tcW w:w="4480" w:type="dxa"/>
            <w:shd w:val="clear" w:color="auto" w:fill="D1E0F6"/>
            <w:tcMar>
              <w:top w:w="0" w:type="dxa"/>
              <w:left w:w="0" w:type="dxa"/>
              <w:bottom w:w="600" w:type="dxa"/>
              <w:right w:w="0" w:type="dxa"/>
            </w:tcMar>
            <w:hideMark/>
          </w:tcPr>
          <w:tbl>
            <w:tblPr>
              <w:tblStyle w:val="divdocumentleft-table"/>
              <w:tblW w:w="448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480"/>
            </w:tblGrid>
            <w:tr w:rsidR="00ED19F8" w14:paraId="36D37416" w14:textId="77777777">
              <w:trPr>
                <w:trHeight w:hRule="exact" w:val="4480"/>
                <w:tblCellSpacing w:w="0" w:type="dxa"/>
              </w:trPr>
              <w:tc>
                <w:tcPr>
                  <w:tcW w:w="4480" w:type="dxa"/>
                  <w:shd w:val="clear" w:color="auto" w:fill="D1E0F6"/>
                  <w:tcMar>
                    <w:top w:w="6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DE446D3" w14:textId="15A36CA4" w:rsidR="00ED19F8" w:rsidRDefault="00103368">
                  <w:pPr>
                    <w:pStyle w:val="div"/>
                    <w:ind w:left="700" w:right="400"/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0202B870" wp14:editId="2622870B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-381000</wp:posOffset>
                            </wp:positionV>
                            <wp:extent cx="2857500" cy="2844800"/>
                            <wp:effectExtent l="0" t="1270" r="0" b="1905"/>
                            <wp:wrapNone/>
                            <wp:docPr id="120411791" name="AutoShap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 rot="10800000">
                                      <a:off x="0" y="0"/>
                                      <a:ext cx="2857500" cy="2844800"/>
                                    </a:xfrm>
                                    <a:prstGeom prst="rtTriangle">
                                      <a:avLst/>
                                    </a:prstGeom>
                                    <a:solidFill>
                                      <a:srgbClr val="4685DD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4780B6B" id="_x0000_t6" coordsize="21600,21600" o:spt="6" path="m,l,21600r21600,xe">
                            <v:stroke joinstyle="miter"/>
                            <v:path gradientshapeok="t" o:connecttype="custom" o:connectlocs="0,0;0,10800;0,21600;10800,21600;21600,21600;10800,10800" textboxrect="1800,12600,12600,19800"/>
                          </v:shapetype>
                          <v:shape id="AutoShape 2" o:spid="_x0000_s1026" type="#_x0000_t6" style="position:absolute;margin-left:0;margin-top:-30pt;width:225pt;height:224pt;rotation:18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" fillcolor="#4685dd" stroked="f"/>
                        </w:pict>
                      </mc:Fallback>
                    </mc:AlternateContent>
                  </w:r>
                  <w:r w:rsidR="00000000">
                    <w:rPr>
                      <w:rStyle w:val="documentskn-mlj4left-box"/>
                      <w:rFonts w:ascii="Blinker" w:eastAsia="Blinker" w:hAnsi="Blinker" w:cs="Blinker"/>
                      <w:noProof/>
                      <w:color w:val="000000"/>
                      <w:sz w:val="20"/>
                      <w:szCs w:val="20"/>
                      <w:shd w:val="clear" w:color="auto" w:fill="auto"/>
                    </w:rPr>
                    <w:drawing>
                      <wp:anchor distT="0" distB="0" distL="114300" distR="114300" simplePos="0" relativeHeight="251659264" behindDoc="0" locked="0" layoutInCell="1" allowOverlap="1" wp14:anchorId="3D6A5AAF" wp14:editId="3425B5AF">
                        <wp:simplePos x="0" y="0"/>
                        <wp:positionH relativeFrom="column">
                          <wp:posOffset>393700</wp:posOffset>
                        </wp:positionH>
                        <wp:positionV relativeFrom="paragraph">
                          <wp:posOffset>0</wp:posOffset>
                        </wp:positionV>
                        <wp:extent cx="2146300" cy="2146300"/>
                        <wp:effectExtent l="0" t="0" r="0" b="0"/>
                        <wp:wrapNone/>
                        <wp:docPr id="100002" name="Imagen 1000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6300" cy="21463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097DB69E" w14:textId="77777777" w:rsidR="00ED19F8" w:rsidRDefault="00ED19F8">
                  <w:pPr>
                    <w:pStyle w:val="documentskn-mlj4left-boxParagraph"/>
                    <w:shd w:val="clear" w:color="auto" w:fill="auto"/>
                    <w:textAlignment w:val="auto"/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</w:pPr>
                </w:p>
              </w:tc>
            </w:tr>
            <w:tr w:rsidR="00ED19F8" w14:paraId="0585BB31" w14:textId="77777777">
              <w:trPr>
                <w:tblCellSpacing w:w="0" w:type="dxa"/>
              </w:trPr>
              <w:tc>
                <w:tcPr>
                  <w:tcW w:w="4480" w:type="dxa"/>
                  <w:shd w:val="clear" w:color="auto" w:fill="D1E0F6"/>
                  <w:tcMar>
                    <w:top w:w="6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9193BAB" w14:textId="77777777" w:rsidR="00ED19F8" w:rsidRDefault="00000000">
                  <w:pPr>
                    <w:pStyle w:val="documentskn-mlj4asposemlcleftbottomcellsectionsectiontitle"/>
                    <w:pBdr>
                      <w:top w:val="single" w:sz="8" w:space="0" w:color="000000"/>
                    </w:pBdr>
                    <w:spacing w:after="100" w:line="340" w:lineRule="atLeast"/>
                    <w:ind w:left="600" w:right="600"/>
                    <w:rPr>
                      <w:rStyle w:val="documentskn-mlj4left-box"/>
                      <w:rFonts w:ascii="Blinker" w:eastAsia="Blinker" w:hAnsi="Blinker" w:cs="Blinker"/>
                      <w:b/>
                      <w:bCs/>
                      <w:caps/>
                      <w:color w:val="000000"/>
                      <w:spacing w:val="10"/>
                      <w:sz w:val="28"/>
                      <w:szCs w:val="28"/>
                      <w:shd w:val="clear" w:color="auto" w:fill="auto"/>
                    </w:rPr>
                  </w:pPr>
                  <w:r>
                    <w:rPr>
                      <w:rStyle w:val="documentskn-mlj4left-box"/>
                      <w:rFonts w:ascii="Blinker" w:eastAsia="Blinker" w:hAnsi="Blinker" w:cs="Blinker"/>
                      <w:b/>
                      <w:bCs/>
                      <w:caps/>
                      <w:color w:val="000000"/>
                      <w:spacing w:val="10"/>
                      <w:sz w:val="28"/>
                      <w:szCs w:val="28"/>
                      <w:shd w:val="clear" w:color="auto" w:fill="auto"/>
                    </w:rPr>
                    <w:t>Contacto</w:t>
                  </w:r>
                </w:p>
                <w:tbl>
                  <w:tblPr>
                    <w:tblStyle w:val="address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600"/>
                    <w:gridCol w:w="440"/>
                    <w:gridCol w:w="3120"/>
                    <w:gridCol w:w="600"/>
                  </w:tblGrid>
                  <w:tr w:rsidR="00ED19F8" w14:paraId="0C4455E2" w14:textId="77777777">
                    <w:trPr>
                      <w:tblCellSpacing w:w="0" w:type="dxa"/>
                    </w:trPr>
                    <w:tc>
                      <w:tcPr>
                        <w:tcW w:w="6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0812FA7F" w14:textId="77777777" w:rsidR="00ED19F8" w:rsidRDefault="00ED19F8">
                        <w:pPr>
                          <w:rPr>
                            <w:rStyle w:val="documentskn-mlj4left-box"/>
                            <w:rFonts w:ascii="Blinker" w:eastAsia="Blinker" w:hAnsi="Blinker" w:cs="Blinker"/>
                            <w:color w:val="000000"/>
                            <w:sz w:val="20"/>
                            <w:szCs w:val="20"/>
                            <w:shd w:val="clear" w:color="auto" w:fill="auto"/>
                          </w:rPr>
                        </w:pPr>
                      </w:p>
                    </w:tc>
                    <w:tc>
                      <w:tcPr>
                        <w:tcW w:w="440" w:type="dxa"/>
                        <w:tcMar>
                          <w:top w:w="0" w:type="dxa"/>
                          <w:left w:w="0" w:type="dxa"/>
                          <w:bottom w:w="200" w:type="dxa"/>
                          <w:right w:w="0" w:type="dxa"/>
                        </w:tcMar>
                        <w:hideMark/>
                      </w:tcPr>
                      <w:p w14:paraId="5B2098C7" w14:textId="77777777" w:rsidR="00ED19F8" w:rsidRDefault="00000000">
                        <w:pPr>
                          <w:rPr>
                            <w:rStyle w:val="emptyaddresscell"/>
                            <w:rFonts w:ascii="Blinker" w:eastAsia="Blinker" w:hAnsi="Blinker" w:cs="Blinker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skn-mlj4iconRowiconSvg"/>
                            <w:rFonts w:ascii="Blinker" w:eastAsia="Blinker" w:hAnsi="Blinker" w:cs="Blinker"/>
                            <w:noProof/>
                            <w:color w:val="000000"/>
                            <w:sz w:val="20"/>
                            <w:szCs w:val="20"/>
                          </w:rPr>
                          <w:drawing>
                            <wp:inline distT="0" distB="0" distL="0" distR="0" wp14:anchorId="25B7B758" wp14:editId="14016A5C">
                              <wp:extent cx="180975" cy="180975"/>
                              <wp:effectExtent l="0" t="0" r="0" b="0"/>
                              <wp:docPr id="100004" name="Imagen 10000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4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0975" cy="180975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120" w:type="dxa"/>
                        <w:tcMar>
                          <w:top w:w="0" w:type="dxa"/>
                          <w:left w:w="0" w:type="dxa"/>
                          <w:bottom w:w="200" w:type="dxa"/>
                          <w:right w:w="0" w:type="dxa"/>
                        </w:tcMar>
                        <w:vAlign w:val="bottom"/>
                        <w:hideMark/>
                      </w:tcPr>
                      <w:p w14:paraId="0C91DE71" w14:textId="77777777" w:rsidR="00ED19F8" w:rsidRDefault="00000000">
                        <w:pPr>
                          <w:pStyle w:val="documentskn-mlj4MESzipprefix"/>
                          <w:rPr>
                            <w:rStyle w:val="documentskn-mlj4iconRowicoTxt"/>
                            <w:rFonts w:ascii="Blinker" w:eastAsia="Blinker" w:hAnsi="Blinker" w:cs="Blinker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span"/>
                            <w:rFonts w:ascii="Blinker" w:eastAsia="Blinker" w:hAnsi="Blinker" w:cs="Blinker"/>
                            <w:color w:val="000000"/>
                            <w:sz w:val="20"/>
                            <w:szCs w:val="20"/>
                          </w:rPr>
                          <w:t>México</w:t>
                        </w:r>
                        <w:r>
                          <w:rPr>
                            <w:rStyle w:val="documentskn-mlj4iconRowicoTxt"/>
                            <w:rFonts w:ascii="Blinker" w:eastAsia="Blinker" w:hAnsi="Blinker" w:cs="Blinker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Blinker" w:eastAsia="Blinker" w:hAnsi="Blinker" w:cs="Blinker"/>
                            <w:color w:val="000000"/>
                            <w:sz w:val="20"/>
                            <w:szCs w:val="20"/>
                          </w:rPr>
                          <w:t>Estado de México</w:t>
                        </w:r>
                        <w:r>
                          <w:rPr>
                            <w:rStyle w:val="documentskn-mlj4iconRowicoTxt"/>
                            <w:rFonts w:ascii="Blinker" w:eastAsia="Blinker" w:hAnsi="Blinker" w:cs="Blinker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6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530F47DA" w14:textId="77777777" w:rsidR="00ED19F8" w:rsidRDefault="00ED19F8">
                        <w:pPr>
                          <w:pStyle w:val="emptyaddresscellParagraph"/>
                          <w:rPr>
                            <w:rStyle w:val="emptyaddresscell"/>
                            <w:rFonts w:ascii="Blinker" w:eastAsia="Blinker" w:hAnsi="Blinker" w:cs="Blinker"/>
                            <w:color w:val="000000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ED19F8" w14:paraId="21A70C0B" w14:textId="77777777">
                    <w:trPr>
                      <w:tblCellSpacing w:w="0" w:type="dxa"/>
                    </w:trPr>
                    <w:tc>
                      <w:tcPr>
                        <w:tcW w:w="6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349F70DB" w14:textId="77777777" w:rsidR="00ED19F8" w:rsidRDefault="00ED19F8">
                        <w:pPr>
                          <w:pStyle w:val="emptyaddresscellParagraph"/>
                          <w:rPr>
                            <w:rStyle w:val="emptyaddresscell"/>
                            <w:rFonts w:ascii="Blinker" w:eastAsia="Blinker" w:hAnsi="Blinker" w:cs="Blinker"/>
                            <w:color w:val="000000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40" w:type="dxa"/>
                        <w:tcMar>
                          <w:top w:w="0" w:type="dxa"/>
                          <w:left w:w="0" w:type="dxa"/>
                          <w:bottom w:w="200" w:type="dxa"/>
                          <w:right w:w="0" w:type="dxa"/>
                        </w:tcMar>
                        <w:hideMark/>
                      </w:tcPr>
                      <w:p w14:paraId="63B94C69" w14:textId="77777777" w:rsidR="00ED19F8" w:rsidRDefault="00000000">
                        <w:pPr>
                          <w:pStyle w:val="emptyaddresscellParagraph"/>
                          <w:rPr>
                            <w:rStyle w:val="emptyaddresscell"/>
                            <w:rFonts w:ascii="Blinker" w:eastAsia="Blinker" w:hAnsi="Blinker" w:cs="Blinker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skn-mlj4iconRowiconSvg"/>
                            <w:rFonts w:ascii="Blinker" w:eastAsia="Blinker" w:hAnsi="Blinker" w:cs="Blinker"/>
                            <w:noProof/>
                            <w:color w:val="000000"/>
                            <w:sz w:val="20"/>
                            <w:szCs w:val="20"/>
                          </w:rPr>
                          <w:drawing>
                            <wp:inline distT="0" distB="0" distL="0" distR="0" wp14:anchorId="155A1887" wp14:editId="3C6BA2FF">
                              <wp:extent cx="180975" cy="180975"/>
                              <wp:effectExtent l="0" t="0" r="0" b="0"/>
                              <wp:docPr id="100006" name="Imagen 10000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6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0975" cy="180975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120" w:type="dxa"/>
                        <w:tcMar>
                          <w:top w:w="0" w:type="dxa"/>
                          <w:left w:w="0" w:type="dxa"/>
                          <w:bottom w:w="200" w:type="dxa"/>
                          <w:right w:w="0" w:type="dxa"/>
                        </w:tcMar>
                        <w:vAlign w:val="bottom"/>
                        <w:hideMark/>
                      </w:tcPr>
                      <w:p w14:paraId="56B54397" w14:textId="77777777" w:rsidR="00ED19F8" w:rsidRDefault="00000000">
                        <w:pPr>
                          <w:pStyle w:val="emptyaddresscellParagraph"/>
                          <w:rPr>
                            <w:rStyle w:val="documentskn-mlj4iconRowiconSvg"/>
                            <w:rFonts w:ascii="Blinker" w:eastAsia="Blinker" w:hAnsi="Blinker" w:cs="Blinker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span"/>
                            <w:rFonts w:ascii="Blinker" w:eastAsia="Blinker" w:hAnsi="Blinker" w:cs="Blinker"/>
                            <w:color w:val="000000"/>
                            <w:sz w:val="20"/>
                            <w:szCs w:val="20"/>
                          </w:rPr>
                          <w:t>(55) 3401 0097</w:t>
                        </w:r>
                        <w:r>
                          <w:rPr>
                            <w:rStyle w:val="documentskn-mlj4iconRowicoTxt"/>
                            <w:rFonts w:ascii="Blinker" w:eastAsia="Blinker" w:hAnsi="Blinker" w:cs="Blinker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6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02EEE3D5" w14:textId="77777777" w:rsidR="00ED19F8" w:rsidRDefault="00ED19F8">
                        <w:pPr>
                          <w:pStyle w:val="emptyaddresscellParagraph"/>
                          <w:rPr>
                            <w:rStyle w:val="documentskn-mlj4iconRowicoTxt"/>
                            <w:rFonts w:ascii="Blinker" w:eastAsia="Blinker" w:hAnsi="Blinker" w:cs="Blinker"/>
                            <w:color w:val="000000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ED19F8" w14:paraId="1721F642" w14:textId="77777777">
                    <w:trPr>
                      <w:tblCellSpacing w:w="0" w:type="dxa"/>
                    </w:trPr>
                    <w:tc>
                      <w:tcPr>
                        <w:tcW w:w="6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2085B52D" w14:textId="77777777" w:rsidR="00ED19F8" w:rsidRDefault="00ED19F8">
                        <w:pPr>
                          <w:pStyle w:val="emptyaddresscellParagraph"/>
                          <w:rPr>
                            <w:rStyle w:val="emptyaddresscell"/>
                            <w:rFonts w:ascii="Blinker" w:eastAsia="Blinker" w:hAnsi="Blinker" w:cs="Blinker"/>
                            <w:color w:val="000000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4844C26" w14:textId="77777777" w:rsidR="00ED19F8" w:rsidRDefault="00000000">
                        <w:pPr>
                          <w:pStyle w:val="emptyaddresscellParagraph"/>
                          <w:rPr>
                            <w:rStyle w:val="emptyaddresscell"/>
                            <w:rFonts w:ascii="Blinker" w:eastAsia="Blinker" w:hAnsi="Blinker" w:cs="Blinker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skn-mlj4iconRownth-last-child1iconSvg"/>
                            <w:rFonts w:ascii="Blinker" w:eastAsia="Blinker" w:hAnsi="Blinker" w:cs="Blinker"/>
                            <w:noProof/>
                            <w:color w:val="000000"/>
                            <w:sz w:val="20"/>
                            <w:szCs w:val="20"/>
                          </w:rPr>
                          <w:drawing>
                            <wp:inline distT="0" distB="0" distL="0" distR="0" wp14:anchorId="0858F412" wp14:editId="57980B70">
                              <wp:extent cx="180975" cy="180975"/>
                              <wp:effectExtent l="0" t="0" r="0" b="0"/>
                              <wp:docPr id="100008" name="Imagen 10000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8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0975" cy="180975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1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226A2E9D" w14:textId="77777777" w:rsidR="00ED19F8" w:rsidRDefault="00000000">
                        <w:pPr>
                          <w:pStyle w:val="emptyaddresscellParagraph"/>
                          <w:rPr>
                            <w:rStyle w:val="documentskn-mlj4iconRownth-last-child1iconSvg"/>
                            <w:rFonts w:ascii="Blinker" w:eastAsia="Blinker" w:hAnsi="Blinker" w:cs="Blinker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span"/>
                            <w:rFonts w:ascii="Blinker" w:eastAsia="Blinker" w:hAnsi="Blinker" w:cs="Blinker"/>
                            <w:color w:val="000000"/>
                            <w:sz w:val="20"/>
                            <w:szCs w:val="20"/>
                          </w:rPr>
                          <w:t>rodrigoingsis@gmail.com</w:t>
                        </w:r>
                      </w:p>
                    </w:tc>
                    <w:tc>
                      <w:tcPr>
                        <w:tcW w:w="6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5E8B0A96" w14:textId="77777777" w:rsidR="00ED19F8" w:rsidRDefault="00ED19F8">
                        <w:pPr>
                          <w:pStyle w:val="emptyaddresscellParagraph"/>
                          <w:rPr>
                            <w:rStyle w:val="span"/>
                            <w:rFonts w:ascii="Blinker" w:eastAsia="Blinker" w:hAnsi="Blinker" w:cs="Blinker"/>
                            <w:color w:val="000000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0CF10CAF" w14:textId="77777777" w:rsidR="00ED19F8" w:rsidRDefault="00000000">
                  <w:pPr>
                    <w:pStyle w:val="documentskn-mlj4sectionemptyscspdiv"/>
                    <w:ind w:left="600" w:right="600"/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  <w:t> </w:t>
                  </w:r>
                </w:p>
                <w:p w14:paraId="16804CB9" w14:textId="77777777" w:rsidR="00ED19F8" w:rsidRDefault="00000000">
                  <w:pPr>
                    <w:pStyle w:val="documentskn-mlj4asposemlcleftbottomcellsectionsectiontitle"/>
                    <w:pBdr>
                      <w:top w:val="single" w:sz="8" w:space="0" w:color="000000"/>
                    </w:pBdr>
                    <w:spacing w:after="100" w:line="340" w:lineRule="atLeast"/>
                    <w:ind w:left="600" w:right="600"/>
                    <w:rPr>
                      <w:rStyle w:val="documentskn-mlj4left-box"/>
                      <w:rFonts w:ascii="Blinker" w:eastAsia="Blinker" w:hAnsi="Blinker" w:cs="Blinker"/>
                      <w:b/>
                      <w:bCs/>
                      <w:caps/>
                      <w:color w:val="000000"/>
                      <w:spacing w:val="10"/>
                      <w:sz w:val="28"/>
                      <w:szCs w:val="28"/>
                      <w:shd w:val="clear" w:color="auto" w:fill="auto"/>
                    </w:rPr>
                  </w:pPr>
                  <w:r>
                    <w:rPr>
                      <w:rStyle w:val="documentskn-mlj4left-box"/>
                      <w:rFonts w:ascii="Blinker" w:eastAsia="Blinker" w:hAnsi="Blinker" w:cs="Blinker"/>
                      <w:b/>
                      <w:bCs/>
                      <w:caps/>
                      <w:color w:val="000000"/>
                      <w:spacing w:val="10"/>
                      <w:sz w:val="28"/>
                      <w:szCs w:val="28"/>
                      <w:shd w:val="clear" w:color="auto" w:fill="auto"/>
                    </w:rPr>
                    <w:t>Aptitudes</w:t>
                  </w:r>
                </w:p>
                <w:p w14:paraId="530C230F" w14:textId="77777777" w:rsidR="00ED19F8" w:rsidRDefault="00000000">
                  <w:pPr>
                    <w:pStyle w:val="divdocumentulli"/>
                    <w:numPr>
                      <w:ilvl w:val="0"/>
                      <w:numId w:val="1"/>
                    </w:numPr>
                    <w:pBdr>
                      <w:left w:val="none" w:sz="0" w:space="0" w:color="auto"/>
                    </w:pBdr>
                    <w:spacing w:after="100"/>
                    <w:ind w:left="840" w:right="600" w:hanging="232"/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</w:pPr>
                  <w:proofErr w:type="spellStart"/>
                  <w:r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  <w:t>Responsabilidad</w:t>
                  </w:r>
                  <w:proofErr w:type="spellEnd"/>
                </w:p>
                <w:p w14:paraId="13A9C5BA" w14:textId="77777777" w:rsidR="00ED19F8" w:rsidRDefault="00000000">
                  <w:pPr>
                    <w:pStyle w:val="divdocumentulli"/>
                    <w:numPr>
                      <w:ilvl w:val="0"/>
                      <w:numId w:val="1"/>
                    </w:numPr>
                    <w:spacing w:after="100"/>
                    <w:ind w:left="840" w:right="600" w:hanging="232"/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</w:pPr>
                  <w:proofErr w:type="spellStart"/>
                  <w:r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  <w:t>Aprendizaje</w:t>
                  </w:r>
                  <w:proofErr w:type="spellEnd"/>
                  <w:r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  <w:t xml:space="preserve"> continuo</w:t>
                  </w:r>
                </w:p>
                <w:p w14:paraId="73132AC9" w14:textId="77777777" w:rsidR="00ED19F8" w:rsidRDefault="00000000">
                  <w:pPr>
                    <w:pStyle w:val="divdocumentulli"/>
                    <w:numPr>
                      <w:ilvl w:val="0"/>
                      <w:numId w:val="1"/>
                    </w:numPr>
                    <w:spacing w:after="100"/>
                    <w:ind w:left="840" w:right="600" w:hanging="232"/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  <w:t xml:space="preserve">Trabajo </w:t>
                  </w:r>
                  <w:proofErr w:type="spellStart"/>
                  <w:r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  <w:t>en</w:t>
                  </w:r>
                  <w:proofErr w:type="spellEnd"/>
                  <w:r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proofErr w:type="spellStart"/>
                  <w:r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  <w:t>equipo</w:t>
                  </w:r>
                  <w:proofErr w:type="spellEnd"/>
                </w:p>
                <w:p w14:paraId="415D6664" w14:textId="77777777" w:rsidR="00ED19F8" w:rsidRDefault="00000000">
                  <w:pPr>
                    <w:pStyle w:val="divdocumentulli"/>
                    <w:numPr>
                      <w:ilvl w:val="0"/>
                      <w:numId w:val="1"/>
                    </w:numPr>
                    <w:spacing w:after="100"/>
                    <w:ind w:left="840" w:right="600" w:hanging="232"/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</w:pPr>
                  <w:proofErr w:type="spellStart"/>
                  <w:r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  <w:t>Puntualidad</w:t>
                  </w:r>
                  <w:proofErr w:type="spellEnd"/>
                  <w:r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  <w:t xml:space="preserve"> y </w:t>
                  </w:r>
                  <w:proofErr w:type="spellStart"/>
                  <w:r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  <w:t>compromiso</w:t>
                  </w:r>
                  <w:proofErr w:type="spellEnd"/>
                </w:p>
                <w:p w14:paraId="372DF075" w14:textId="77777777" w:rsidR="00ED19F8" w:rsidRDefault="00000000">
                  <w:pPr>
                    <w:pStyle w:val="divdocumentulli"/>
                    <w:numPr>
                      <w:ilvl w:val="0"/>
                      <w:numId w:val="2"/>
                    </w:numPr>
                    <w:spacing w:after="100"/>
                    <w:ind w:left="840" w:right="600" w:hanging="232"/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</w:pPr>
                  <w:proofErr w:type="spellStart"/>
                  <w:r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  <w:t>Ética</w:t>
                  </w:r>
                  <w:proofErr w:type="spellEnd"/>
                  <w:r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proofErr w:type="spellStart"/>
                  <w:r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  <w:t>profesional</w:t>
                  </w:r>
                  <w:proofErr w:type="spellEnd"/>
                </w:p>
                <w:p w14:paraId="786E8215" w14:textId="77777777" w:rsidR="00ED19F8" w:rsidRDefault="00000000">
                  <w:pPr>
                    <w:pStyle w:val="divdocumentulli"/>
                    <w:numPr>
                      <w:ilvl w:val="0"/>
                      <w:numId w:val="2"/>
                    </w:numPr>
                    <w:spacing w:after="100"/>
                    <w:ind w:left="840" w:right="600" w:hanging="232"/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</w:pPr>
                  <w:proofErr w:type="spellStart"/>
                  <w:r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  <w:t>Multitarea</w:t>
                  </w:r>
                  <w:proofErr w:type="spellEnd"/>
                </w:p>
                <w:p w14:paraId="428147B4" w14:textId="77777777" w:rsidR="00ED19F8" w:rsidRDefault="00000000">
                  <w:pPr>
                    <w:pStyle w:val="divdocumentulli"/>
                    <w:numPr>
                      <w:ilvl w:val="0"/>
                      <w:numId w:val="2"/>
                    </w:numPr>
                    <w:spacing w:after="100"/>
                    <w:ind w:left="840" w:right="600" w:hanging="232"/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</w:pPr>
                  <w:proofErr w:type="spellStart"/>
                  <w:r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  <w:t>Capacidad</w:t>
                  </w:r>
                  <w:proofErr w:type="spellEnd"/>
                  <w:r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  <w:t xml:space="preserve"> de </w:t>
                  </w:r>
                  <w:proofErr w:type="spellStart"/>
                  <w:r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  <w:t>análisis</w:t>
                  </w:r>
                  <w:proofErr w:type="spellEnd"/>
                </w:p>
                <w:p w14:paraId="74A8A9C4" w14:textId="77777777" w:rsidR="00ED19F8" w:rsidRDefault="00000000">
                  <w:pPr>
                    <w:pStyle w:val="divdocumentulli"/>
                    <w:numPr>
                      <w:ilvl w:val="0"/>
                      <w:numId w:val="2"/>
                    </w:numPr>
                    <w:spacing w:after="100"/>
                    <w:ind w:left="840" w:right="600" w:hanging="232"/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</w:pPr>
                  <w:proofErr w:type="spellStart"/>
                  <w:r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  <w:t>Planificación</w:t>
                  </w:r>
                  <w:proofErr w:type="spellEnd"/>
                  <w:r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  <w:t xml:space="preserve"> de </w:t>
                  </w:r>
                  <w:proofErr w:type="spellStart"/>
                  <w:r>
                    <w:rPr>
                      <w:rStyle w:val="documentskn-mlj4left-box"/>
                      <w:rFonts w:ascii="Blinker" w:eastAsia="Blinker" w:hAnsi="Blinker" w:cs="Blinker"/>
                      <w:color w:val="000000"/>
                      <w:sz w:val="20"/>
                      <w:szCs w:val="20"/>
                      <w:shd w:val="clear" w:color="auto" w:fill="auto"/>
                    </w:rPr>
                    <w:t>tareas</w:t>
                  </w:r>
                  <w:proofErr w:type="spellEnd"/>
                </w:p>
              </w:tc>
            </w:tr>
          </w:tbl>
          <w:p w14:paraId="766B0B5B" w14:textId="77777777" w:rsidR="00ED19F8" w:rsidRDefault="00ED19F8"/>
        </w:tc>
        <w:tc>
          <w:tcPr>
            <w:tcW w:w="7426" w:type="dxa"/>
            <w:shd w:val="clear" w:color="auto" w:fill="auto"/>
            <w:tcMar>
              <w:top w:w="0" w:type="dxa"/>
              <w:left w:w="0" w:type="dxa"/>
              <w:bottom w:w="600" w:type="dxa"/>
              <w:right w:w="0" w:type="dxa"/>
            </w:tcMar>
            <w:hideMark/>
          </w:tcPr>
          <w:tbl>
            <w:tblPr>
              <w:tblStyle w:val="divdocumentright-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426"/>
            </w:tblGrid>
            <w:tr w:rsidR="00ED19F8" w14:paraId="3089D794" w14:textId="77777777">
              <w:trPr>
                <w:trHeight w:hRule="exact" w:val="4480"/>
                <w:tblCellSpacing w:w="0" w:type="dxa"/>
              </w:trPr>
              <w:tc>
                <w:tcPr>
                  <w:tcW w:w="7426" w:type="dxa"/>
                  <w:shd w:val="clear" w:color="auto" w:fill="4685D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39FA9FC" w14:textId="77777777" w:rsidR="00ED19F8" w:rsidRDefault="00000000">
                  <w:pPr>
                    <w:pStyle w:val="documentskn-mlj4name"/>
                    <w:pBdr>
                      <w:left w:val="none" w:sz="0" w:space="20" w:color="auto"/>
                      <w:bottom w:val="none" w:sz="0" w:space="0" w:color="auto"/>
                      <w:right w:val="none" w:sz="0" w:space="31" w:color="auto"/>
                    </w:pBdr>
                    <w:ind w:left="400" w:right="700"/>
                    <w:rPr>
                      <w:rStyle w:val="documentskn-mlj4parentContainerright-box"/>
                    </w:rPr>
                  </w:pPr>
                  <w:r>
                    <w:rPr>
                      <w:rStyle w:val="span"/>
                    </w:rPr>
                    <w:t>Jose Rodrigo</w:t>
                  </w:r>
                  <w:r>
                    <w:rPr>
                      <w:rStyle w:val="documentskn-mlj4parentContainerright-box"/>
                    </w:rPr>
                    <w:t xml:space="preserve"> </w:t>
                  </w:r>
                  <w:r>
                    <w:rPr>
                      <w:rStyle w:val="span"/>
                    </w:rPr>
                    <w:t>Escutia Rios</w:t>
                  </w:r>
                </w:p>
                <w:p w14:paraId="1F48C8D8" w14:textId="77777777" w:rsidR="00ED19F8" w:rsidRDefault="00000000">
                  <w:pPr>
                    <w:pStyle w:val="documentskn-mlj4sectionPARAGRAPHNAMEnameborderdiv"/>
                    <w:spacing w:after="120"/>
                    <w:ind w:left="400" w:right="700"/>
                    <w:rPr>
                      <w:rStyle w:val="documentskn-mlj4parentContainerright-box"/>
                      <w:rFonts w:ascii="Blinker" w:eastAsia="Blinker" w:hAnsi="Blinker" w:cs="Blinker"/>
                      <w:color w:val="000000"/>
                    </w:rPr>
                  </w:pPr>
                  <w:r>
                    <w:rPr>
                      <w:rStyle w:val="documentskn-mlj4parentContainerright-box"/>
                      <w:rFonts w:ascii="Blinker" w:eastAsia="Blinker" w:hAnsi="Blinker" w:cs="Blinker"/>
                      <w:color w:val="000000"/>
                    </w:rPr>
                    <w:t> </w:t>
                  </w:r>
                </w:p>
                <w:p w14:paraId="464DC4F5" w14:textId="77777777" w:rsidR="00ED19F8" w:rsidRDefault="00000000">
                  <w:pPr>
                    <w:pStyle w:val="p"/>
                    <w:pBdr>
                      <w:top w:val="none" w:sz="0" w:space="10" w:color="auto"/>
                      <w:left w:val="none" w:sz="0" w:space="20" w:color="auto"/>
                      <w:right w:val="none" w:sz="0" w:space="31" w:color="auto"/>
                    </w:pBdr>
                    <w:ind w:left="400" w:right="700"/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>Habilidades</w:t>
                  </w:r>
                  <w:proofErr w:type="spellEnd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>comprobadas</w:t>
                  </w:r>
                  <w:proofErr w:type="spellEnd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>en</w:t>
                  </w:r>
                  <w:proofErr w:type="spellEnd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 xml:space="preserve"> la </w:t>
                  </w:r>
                  <w:proofErr w:type="spellStart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>realización</w:t>
                  </w:r>
                  <w:proofErr w:type="spellEnd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 xml:space="preserve"> de pruebas de </w:t>
                  </w:r>
                  <w:proofErr w:type="spellStart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>caja</w:t>
                  </w:r>
                  <w:proofErr w:type="spellEnd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>negra</w:t>
                  </w:r>
                  <w:proofErr w:type="spellEnd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 xml:space="preserve">, pruebas de </w:t>
                  </w:r>
                  <w:proofErr w:type="spellStart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>humo</w:t>
                  </w:r>
                  <w:proofErr w:type="spellEnd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 xml:space="preserve">, pruebas </w:t>
                  </w:r>
                  <w:proofErr w:type="spellStart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>exploratorias</w:t>
                  </w:r>
                  <w:proofErr w:type="spellEnd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 xml:space="preserve"> y pruebas de </w:t>
                  </w:r>
                  <w:proofErr w:type="spellStart"/>
                  <w:proofErr w:type="gramStart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>aceptación</w:t>
                  </w:r>
                  <w:proofErr w:type="spellEnd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 xml:space="preserve"> .</w:t>
                  </w:r>
                  <w:proofErr w:type="gramEnd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 xml:space="preserve"> Capaz de </w:t>
                  </w:r>
                  <w:proofErr w:type="spellStart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>escribir</w:t>
                  </w:r>
                  <w:proofErr w:type="spellEnd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 xml:space="preserve"> e </w:t>
                  </w:r>
                  <w:proofErr w:type="spellStart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>implementar</w:t>
                  </w:r>
                  <w:proofErr w:type="spellEnd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>casos</w:t>
                  </w:r>
                  <w:proofErr w:type="spellEnd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 xml:space="preserve"> de </w:t>
                  </w:r>
                  <w:proofErr w:type="spellStart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>prueba</w:t>
                  </w:r>
                  <w:proofErr w:type="spellEnd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>desarrollar</w:t>
                  </w:r>
                  <w:proofErr w:type="spellEnd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 xml:space="preserve"> planes de </w:t>
                  </w:r>
                  <w:proofErr w:type="spellStart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>prueba</w:t>
                  </w:r>
                  <w:proofErr w:type="spellEnd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 xml:space="preserve"> e </w:t>
                  </w:r>
                  <w:proofErr w:type="spellStart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>identificar</w:t>
                  </w:r>
                  <w:proofErr w:type="spellEnd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>casos</w:t>
                  </w:r>
                  <w:proofErr w:type="spellEnd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 xml:space="preserve"> de </w:t>
                  </w:r>
                  <w:proofErr w:type="spellStart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>uso</w:t>
                  </w:r>
                  <w:proofErr w:type="spellEnd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>Asimismo</w:t>
                  </w:r>
                  <w:proofErr w:type="spellEnd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>automatización</w:t>
                  </w:r>
                  <w:proofErr w:type="spellEnd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 xml:space="preserve"> de pruebas </w:t>
                  </w:r>
                  <w:proofErr w:type="spellStart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>funcionales</w:t>
                  </w:r>
                  <w:proofErr w:type="spellEnd"/>
                  <w:r>
                    <w:rPr>
                      <w:rStyle w:val="documentskn-mlj4parentContainerright-box"/>
                      <w:rFonts w:ascii="Blinker SemiBold" w:eastAsia="Blinker SemiBold" w:hAnsi="Blinker SemiBold" w:cs="Blinker SemiBold"/>
                      <w:color w:val="FFFFFF"/>
                      <w:sz w:val="20"/>
                      <w:szCs w:val="20"/>
                    </w:rPr>
                    <w:t>, pruebas a microservicios, pruebas de concurrencia, estrés y carga.</w:t>
                  </w:r>
                </w:p>
              </w:tc>
            </w:tr>
            <w:tr w:rsidR="00ED19F8" w14:paraId="23947C1E" w14:textId="77777777">
              <w:trPr>
                <w:tblCellSpacing w:w="0" w:type="dxa"/>
                <w:hidden/>
              </w:trPr>
              <w:tc>
                <w:tcPr>
                  <w:tcW w:w="7426" w:type="dxa"/>
                  <w:shd w:val="clear" w:color="auto" w:fill="auto"/>
                  <w:tcMar>
                    <w:top w:w="6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32003CF" w14:textId="77777777" w:rsidR="00ED19F8" w:rsidRDefault="00000000">
                  <w:pPr>
                    <w:pStyle w:val="documentskn-mlj4sectionemptyscspdiv"/>
                    <w:ind w:left="400" w:right="700"/>
                    <w:rPr>
                      <w:rStyle w:val="documentskn-mlj4parentContainerright-box"/>
                      <w:rFonts w:ascii="Blinker" w:eastAsia="Blinker" w:hAnsi="Blinker" w:cs="Blinker"/>
                      <w:vanish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documentskn-mlj4parentContainerright-box"/>
                      <w:rFonts w:ascii="Blinker" w:eastAsia="Blinker" w:hAnsi="Blinker" w:cs="Blinker"/>
                      <w:vanish/>
                      <w:color w:val="000000"/>
                      <w:sz w:val="20"/>
                      <w:szCs w:val="20"/>
                    </w:rPr>
                    <w:t> </w:t>
                  </w:r>
                </w:p>
                <w:p w14:paraId="6E3EFB22" w14:textId="77777777" w:rsidR="00ED19F8" w:rsidRDefault="00000000">
                  <w:pPr>
                    <w:pStyle w:val="documentskn-mlj4asposemlcrightbottomcellsectionsectiontitle"/>
                    <w:spacing w:after="100" w:line="340" w:lineRule="atLeast"/>
                    <w:ind w:left="400" w:right="700"/>
                    <w:rPr>
                      <w:rStyle w:val="documentskn-mlj4parentContainerright-box"/>
                      <w:rFonts w:ascii="Blinker" w:eastAsia="Blinker" w:hAnsi="Blinker" w:cs="Blinker"/>
                      <w:b/>
                      <w:bCs/>
                      <w:caps/>
                      <w:color w:val="000000"/>
                      <w:spacing w:val="10"/>
                      <w:sz w:val="28"/>
                      <w:szCs w:val="28"/>
                    </w:rPr>
                  </w:pPr>
                  <w:r>
                    <w:rPr>
                      <w:rStyle w:val="documentskn-mlj4parentContainerright-box"/>
                      <w:rFonts w:ascii="Blinker" w:eastAsia="Blinker" w:hAnsi="Blinker" w:cs="Blinker"/>
                      <w:b/>
                      <w:bCs/>
                      <w:caps/>
                      <w:color w:val="000000"/>
                      <w:spacing w:val="10"/>
                      <w:sz w:val="28"/>
                      <w:szCs w:val="28"/>
                    </w:rPr>
                    <w:t>Formación</w:t>
                  </w:r>
                </w:p>
                <w:p w14:paraId="01352684" w14:textId="77777777" w:rsidR="00ED19F8" w:rsidRDefault="00000000">
                  <w:pPr>
                    <w:pStyle w:val="documentskn-mlj4singlecolumnpaddedline"/>
                    <w:tabs>
                      <w:tab w:val="right" w:pos="6726"/>
                    </w:tabs>
                    <w:ind w:left="400" w:right="700"/>
                    <w:rPr>
                      <w:rStyle w:val="documentskn-mlj4parentContainerright-box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</w:pPr>
                  <w:proofErr w:type="spellStart"/>
                  <w:proofErr w:type="gramStart"/>
                  <w:r>
                    <w:rPr>
                      <w:rStyle w:val="documentskn-mlj4txtBold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>Posgrado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 xml:space="preserve"> :</w:t>
                  </w:r>
                  <w:proofErr w:type="gramEnd"/>
                  <w:r>
                    <w:rPr>
                      <w:rStyle w:val="span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>Dirección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 xml:space="preserve"> de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>Proyectos</w:t>
                  </w:r>
                  <w:proofErr w:type="spellEnd"/>
                  <w:r>
                    <w:rPr>
                      <w:rStyle w:val="documentskn-mlj4parentContainerright-box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ocumentskn-mlj4fltRight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ab/>
                    <w:t xml:space="preserve"> </w:t>
                  </w:r>
                  <w:r>
                    <w:rPr>
                      <w:rStyle w:val="span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>01/2019 - 01/2021</w:t>
                  </w:r>
                  <w:r>
                    <w:rPr>
                      <w:rStyle w:val="documentskn-mlj4fltRight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6F133D70" w14:textId="77777777" w:rsidR="00ED19F8" w:rsidRDefault="00000000">
                  <w:pPr>
                    <w:pStyle w:val="documentskn-mlj4singlecolumnpaddedline"/>
                    <w:ind w:left="400" w:right="700"/>
                    <w:rPr>
                      <w:rStyle w:val="documentskn-mlj4parentContainerright-box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documentskn-mlj4txtBold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>UNITEC</w:t>
                  </w:r>
                  <w:r>
                    <w:rPr>
                      <w:rStyle w:val="documentskn-mlj4parentContainerright-box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>- Ecatepec, MEX</w:t>
                  </w:r>
                  <w:r>
                    <w:rPr>
                      <w:rStyle w:val="documentskn-mlj4parentContainerright-box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5028E753" w14:textId="77777777" w:rsidR="00ED19F8" w:rsidRDefault="00000000">
                  <w:pPr>
                    <w:pStyle w:val="documentskn-mlj4singlecolumnpaddedline"/>
                    <w:tabs>
                      <w:tab w:val="right" w:pos="6726"/>
                    </w:tabs>
                    <w:spacing w:before="300"/>
                    <w:ind w:left="400" w:right="700"/>
                    <w:rPr>
                      <w:rStyle w:val="documentskn-mlj4parentContainerright-box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</w:pPr>
                  <w:proofErr w:type="gramStart"/>
                  <w:r>
                    <w:rPr>
                      <w:rStyle w:val="documentskn-mlj4txtBold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>Ingeniería</w:t>
                  </w:r>
                  <w:r>
                    <w:rPr>
                      <w:rStyle w:val="span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 xml:space="preserve"> :</w:t>
                  </w:r>
                  <w:proofErr w:type="gramEnd"/>
                  <w:r>
                    <w:rPr>
                      <w:rStyle w:val="span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 xml:space="preserve"> Sistemas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>computacionales</w:t>
                  </w:r>
                  <w:proofErr w:type="spellEnd"/>
                  <w:r>
                    <w:rPr>
                      <w:rStyle w:val="documentskn-mlj4parentContainerright-box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ocumentskn-mlj4fltRight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ab/>
                    <w:t xml:space="preserve"> </w:t>
                  </w:r>
                  <w:r>
                    <w:rPr>
                      <w:rStyle w:val="span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>01/2014 - 01/2017</w:t>
                  </w:r>
                  <w:r>
                    <w:rPr>
                      <w:rStyle w:val="documentskn-mlj4fltRight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7B182BA5" w14:textId="785D085A" w:rsidR="00937D98" w:rsidRPr="00103368" w:rsidRDefault="00000000" w:rsidP="00103368">
                  <w:pPr>
                    <w:pStyle w:val="documentskn-mlj4singlecolumnpaddedline"/>
                    <w:ind w:left="400" w:right="700"/>
                    <w:rPr>
                      <w:rStyle w:val="documentskn-mlj4parentContainerright-box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documentskn-mlj4txtBold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>UNITEC</w:t>
                  </w:r>
                  <w:r>
                    <w:rPr>
                      <w:rStyle w:val="documentskn-mlj4parentContainerright-box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>- Ecatepec, MEX</w:t>
                  </w:r>
                  <w:r>
                    <w:rPr>
                      <w:rStyle w:val="documentskn-mlj4parentContainerright-box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23413C05" w14:textId="77777777" w:rsidR="00937D98" w:rsidRDefault="00937D98">
                  <w:pPr>
                    <w:pStyle w:val="documentskn-mlj4asposemlcrightbottomcellsectionsectiontitle"/>
                    <w:spacing w:after="100" w:line="340" w:lineRule="atLeast"/>
                    <w:ind w:left="400" w:right="700"/>
                    <w:rPr>
                      <w:rStyle w:val="documentskn-mlj4parentContainerright-box"/>
                      <w:rFonts w:ascii="Blinker" w:eastAsia="Blinker" w:hAnsi="Blinker" w:cs="Blinker"/>
                      <w:b/>
                      <w:bCs/>
                      <w:caps/>
                      <w:color w:val="000000"/>
                      <w:spacing w:val="10"/>
                      <w:sz w:val="28"/>
                      <w:szCs w:val="28"/>
                    </w:rPr>
                  </w:pPr>
                </w:p>
                <w:p w14:paraId="6EE62609" w14:textId="4C9236EB" w:rsidR="00ED19F8" w:rsidRDefault="00000000">
                  <w:pPr>
                    <w:pStyle w:val="documentskn-mlj4singlecolumnpaddedline"/>
                    <w:tabs>
                      <w:tab w:val="right" w:pos="6726"/>
                    </w:tabs>
                    <w:ind w:left="400" w:right="700"/>
                    <w:rPr>
                      <w:rStyle w:val="documentskn-mlj4parentContainerright-box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documentskn-mlj4txtBold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>Quality Assurance Analyst</w:t>
                  </w:r>
                  <w:r>
                    <w:rPr>
                      <w:rStyle w:val="documentskn-mlj4parentContainerright-box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ocumentskn-mlj4fltRight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Style w:val="span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 xml:space="preserve">06/2019 </w:t>
                  </w:r>
                  <w:r w:rsidR="00937D98">
                    <w:rPr>
                      <w:rStyle w:val="span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>–</w:t>
                  </w:r>
                  <w:r>
                    <w:rPr>
                      <w:rStyle w:val="span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 xml:space="preserve"> </w:t>
                  </w:r>
                  <w:r w:rsidR="00692D6A">
                    <w:rPr>
                      <w:rStyle w:val="span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>Actual</w:t>
                  </w:r>
                  <w:r>
                    <w:rPr>
                      <w:rStyle w:val="documentskn-mlj4fltRight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0E4E0A1A" w14:textId="77777777" w:rsidR="00ED19F8" w:rsidRDefault="00000000">
                  <w:pPr>
                    <w:pStyle w:val="documentskn-mlj4singlecolumnpaddedline"/>
                    <w:ind w:left="400" w:right="700"/>
                    <w:rPr>
                      <w:rStyle w:val="documentskn-mlj4parentContainerright-box"/>
                      <w:rFonts w:ascii="Blinker" w:eastAsia="Blinker" w:hAnsi="Blinker" w:cs="Blinker"/>
                      <w:color w:val="4685DD"/>
                      <w:sz w:val="20"/>
                      <w:szCs w:val="20"/>
                    </w:rPr>
                  </w:pPr>
                  <w:r>
                    <w:rPr>
                      <w:rStyle w:val="documentskn-mlj4locationGaptxtBold"/>
                      <w:color w:val="4685DD"/>
                      <w:sz w:val="20"/>
                      <w:szCs w:val="20"/>
                    </w:rPr>
                    <w:t>AEROMEXICO</w:t>
                  </w:r>
                  <w:r>
                    <w:rPr>
                      <w:rStyle w:val="span"/>
                      <w:rFonts w:ascii="Blinker" w:eastAsia="Blinker" w:hAnsi="Blinker" w:cs="Blinker"/>
                      <w:color w:val="4685DD"/>
                      <w:sz w:val="20"/>
                      <w:szCs w:val="20"/>
                    </w:rPr>
                    <w:t xml:space="preserve"> - México</w:t>
                  </w:r>
                  <w:r>
                    <w:rPr>
                      <w:rStyle w:val="documentskn-mlj4parentContainerright-box"/>
                      <w:rFonts w:ascii="Blinker" w:eastAsia="Blinker" w:hAnsi="Blinker" w:cs="Blinker"/>
                      <w:color w:val="4685DD"/>
                      <w:sz w:val="20"/>
                      <w:szCs w:val="20"/>
                    </w:rPr>
                    <w:t xml:space="preserve"> </w:t>
                  </w:r>
                </w:p>
                <w:p w14:paraId="62E65166" w14:textId="77777777" w:rsidR="00ED19F8" w:rsidRDefault="00000000">
                  <w:pPr>
                    <w:pStyle w:val="divdocumentulli"/>
                    <w:numPr>
                      <w:ilvl w:val="0"/>
                      <w:numId w:val="3"/>
                    </w:numPr>
                    <w:spacing w:before="120"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Ejecución de pruebas de estrés, de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rendimiento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y de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escalabilidad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.</w:t>
                  </w:r>
                </w:p>
                <w:p w14:paraId="38CD9A9C" w14:textId="77777777" w:rsidR="00ED19F8" w:rsidRDefault="00000000">
                  <w:pPr>
                    <w:pStyle w:val="divdocumentulli"/>
                    <w:numPr>
                      <w:ilvl w:val="0"/>
                      <w:numId w:val="3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Ejecución de pruebas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manuales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y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automatizadas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para las pruebas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funcionales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.</w:t>
                  </w:r>
                </w:p>
                <w:p w14:paraId="42B1235F" w14:textId="77777777" w:rsidR="00ED19F8" w:rsidRDefault="00000000">
                  <w:pPr>
                    <w:pStyle w:val="divdocumentulli"/>
                    <w:numPr>
                      <w:ilvl w:val="0"/>
                      <w:numId w:val="3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Ejecución de pruebas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manuales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y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automatizadas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para las pruebas a microservicios.</w:t>
                  </w:r>
                </w:p>
                <w:p w14:paraId="20A6BF0B" w14:textId="77777777" w:rsidR="00ED19F8" w:rsidRDefault="00000000">
                  <w:pPr>
                    <w:pStyle w:val="divdocumentulli"/>
                    <w:numPr>
                      <w:ilvl w:val="0"/>
                      <w:numId w:val="3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Ejecución de pruebas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manuales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y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automatizadas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en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dispostitivos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móviles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equipados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con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sistema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Android e iOS.</w:t>
                  </w:r>
                </w:p>
                <w:p w14:paraId="37FBC012" w14:textId="77777777" w:rsidR="00ED19F8" w:rsidRDefault="00000000">
                  <w:pPr>
                    <w:pStyle w:val="divdocumentulli"/>
                    <w:numPr>
                      <w:ilvl w:val="0"/>
                      <w:numId w:val="3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Desarrollo y ejecución de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matriz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de pruebas.</w:t>
                  </w:r>
                </w:p>
                <w:p w14:paraId="5004396C" w14:textId="77777777" w:rsidR="00ED19F8" w:rsidRDefault="00000000">
                  <w:pPr>
                    <w:pStyle w:val="divdocumentulli"/>
                    <w:numPr>
                      <w:ilvl w:val="0"/>
                      <w:numId w:val="3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Desarrollo, ejecución y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seguimiento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de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matriz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de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incidencias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.</w:t>
                  </w:r>
                </w:p>
                <w:p w14:paraId="4D1BB7A1" w14:textId="77777777" w:rsidR="00ED19F8" w:rsidRDefault="00000000">
                  <w:pPr>
                    <w:pStyle w:val="divdocumentulli"/>
                    <w:numPr>
                      <w:ilvl w:val="0"/>
                      <w:numId w:val="3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Análisis del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proyecto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e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identificación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de las pruebas y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los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procedimientos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.</w:t>
                  </w:r>
                </w:p>
                <w:p w14:paraId="3B607BB2" w14:textId="77777777" w:rsidR="00ED19F8" w:rsidRDefault="00000000">
                  <w:pPr>
                    <w:pStyle w:val="divdocumentulli"/>
                    <w:numPr>
                      <w:ilvl w:val="0"/>
                      <w:numId w:val="3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Control y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seguimiento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de la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calidad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del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producto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durante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y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después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de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su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finalización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.</w:t>
                  </w:r>
                </w:p>
                <w:p w14:paraId="7F763E31" w14:textId="77777777" w:rsidR="00ED19F8" w:rsidRDefault="00000000">
                  <w:pPr>
                    <w:pStyle w:val="divdocumentulli"/>
                    <w:numPr>
                      <w:ilvl w:val="0"/>
                      <w:numId w:val="3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Redacción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de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informes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sobre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los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problemas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y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mejoras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del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producto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final.</w:t>
                  </w:r>
                </w:p>
                <w:p w14:paraId="763CD888" w14:textId="77E63745" w:rsidR="00ED19F8" w:rsidRDefault="00000000">
                  <w:pPr>
                    <w:pStyle w:val="divdocumentulli"/>
                    <w:numPr>
                      <w:ilvl w:val="0"/>
                      <w:numId w:val="3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Pruebas de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humo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exploratorias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aceptación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y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caja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</w:t>
                  </w:r>
                  <w:r w:rsidR="00103368"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Negra.</w:t>
                  </w:r>
                </w:p>
                <w:p w14:paraId="174BC7A1" w14:textId="77777777" w:rsidR="00ED19F8" w:rsidRDefault="00000000">
                  <w:pPr>
                    <w:pStyle w:val="p"/>
                    <w:ind w:left="400" w:right="700"/>
                    <w:rPr>
                      <w:rStyle w:val="span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Textoennegrita1"/>
                      <w:rFonts w:ascii="Blinker" w:eastAsia="Blinker" w:hAnsi="Blinker" w:cs="Blinker"/>
                      <w:b/>
                      <w:bCs/>
                      <w:color w:val="000000"/>
                      <w:sz w:val="20"/>
                      <w:szCs w:val="20"/>
                    </w:rPr>
                    <w:t>HERRAMIENTAS</w:t>
                  </w:r>
                </w:p>
                <w:p w14:paraId="51362675" w14:textId="77777777" w:rsidR="00ED19F8" w:rsidRDefault="00000000">
                  <w:pPr>
                    <w:pStyle w:val="divdocumentulli"/>
                    <w:numPr>
                      <w:ilvl w:val="0"/>
                      <w:numId w:val="4"/>
                    </w:numPr>
                    <w:spacing w:before="120"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Selenium</w:t>
                  </w:r>
                </w:p>
                <w:p w14:paraId="256E2E79" w14:textId="77777777" w:rsidR="00ED19F8" w:rsidRDefault="00000000">
                  <w:pPr>
                    <w:pStyle w:val="divdocumentulli"/>
                    <w:numPr>
                      <w:ilvl w:val="0"/>
                      <w:numId w:val="4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Appium</w:t>
                  </w:r>
                </w:p>
                <w:p w14:paraId="0EF994E1" w14:textId="77777777" w:rsidR="00ED19F8" w:rsidRDefault="00000000">
                  <w:pPr>
                    <w:pStyle w:val="divdocumentulli"/>
                    <w:numPr>
                      <w:ilvl w:val="0"/>
                      <w:numId w:val="4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Cucumber</w:t>
                  </w:r>
                </w:p>
                <w:p w14:paraId="17D122B4" w14:textId="77777777" w:rsidR="00ED19F8" w:rsidRDefault="00000000">
                  <w:pPr>
                    <w:pStyle w:val="divdocumentulli"/>
                    <w:numPr>
                      <w:ilvl w:val="0"/>
                      <w:numId w:val="4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Gherkin</w:t>
                  </w:r>
                </w:p>
                <w:p w14:paraId="4D2D1840" w14:textId="77777777" w:rsidR="00ED19F8" w:rsidRDefault="00000000">
                  <w:pPr>
                    <w:pStyle w:val="divdocumentulli"/>
                    <w:numPr>
                      <w:ilvl w:val="0"/>
                      <w:numId w:val="4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Postman</w:t>
                  </w:r>
                </w:p>
                <w:p w14:paraId="60EE9A62" w14:textId="708A8C9C" w:rsidR="00103368" w:rsidRDefault="00103368">
                  <w:pPr>
                    <w:pStyle w:val="divdocumentulli"/>
                    <w:numPr>
                      <w:ilvl w:val="0"/>
                      <w:numId w:val="4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Karate</w:t>
                  </w:r>
                </w:p>
                <w:p w14:paraId="779E10FC" w14:textId="34BD7DC3" w:rsidR="00103368" w:rsidRDefault="00103368">
                  <w:pPr>
                    <w:pStyle w:val="divdocumentulli"/>
                    <w:numPr>
                      <w:ilvl w:val="0"/>
                      <w:numId w:val="4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Soap UI</w:t>
                  </w:r>
                </w:p>
                <w:p w14:paraId="56082651" w14:textId="77777777" w:rsidR="00ED19F8" w:rsidRDefault="00000000">
                  <w:pPr>
                    <w:pStyle w:val="divdocumentulli"/>
                    <w:numPr>
                      <w:ilvl w:val="0"/>
                      <w:numId w:val="4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Newman</w:t>
                  </w:r>
                </w:p>
                <w:p w14:paraId="11B2CDD1" w14:textId="77777777" w:rsidR="00ED19F8" w:rsidRDefault="00000000">
                  <w:pPr>
                    <w:pStyle w:val="divdocumentulli"/>
                    <w:numPr>
                      <w:ilvl w:val="0"/>
                      <w:numId w:val="4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CloudTest</w:t>
                  </w:r>
                </w:p>
                <w:p w14:paraId="138E7CFB" w14:textId="77777777" w:rsidR="00ED19F8" w:rsidRDefault="00000000">
                  <w:pPr>
                    <w:pStyle w:val="divdocumentulli"/>
                    <w:numPr>
                      <w:ilvl w:val="0"/>
                      <w:numId w:val="4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Jmeter</w:t>
                  </w:r>
                  <w:proofErr w:type="spellEnd"/>
                </w:p>
                <w:p w14:paraId="5C5D698C" w14:textId="77777777" w:rsidR="00ED19F8" w:rsidRDefault="00000000">
                  <w:pPr>
                    <w:pStyle w:val="divdocumentulli"/>
                    <w:numPr>
                      <w:ilvl w:val="0"/>
                      <w:numId w:val="4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lastRenderedPageBreak/>
                    <w:t>JIRA</w:t>
                  </w:r>
                </w:p>
                <w:p w14:paraId="06A6FAD3" w14:textId="77777777" w:rsidR="00ED19F8" w:rsidRDefault="00000000">
                  <w:pPr>
                    <w:pStyle w:val="divdocumentulli"/>
                    <w:numPr>
                      <w:ilvl w:val="0"/>
                      <w:numId w:val="4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Miro</w:t>
                  </w:r>
                </w:p>
                <w:p w14:paraId="4EF137C2" w14:textId="77777777" w:rsidR="00ED19F8" w:rsidRDefault="00000000">
                  <w:pPr>
                    <w:pStyle w:val="divdocumentulli"/>
                    <w:numPr>
                      <w:ilvl w:val="0"/>
                      <w:numId w:val="4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GitHub</w:t>
                  </w:r>
                </w:p>
                <w:p w14:paraId="16F4F5C8" w14:textId="77777777" w:rsidR="00ED19F8" w:rsidRDefault="00000000">
                  <w:pPr>
                    <w:pStyle w:val="divdocumentulli"/>
                    <w:numPr>
                      <w:ilvl w:val="0"/>
                      <w:numId w:val="4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Bitbucket</w:t>
                  </w:r>
                </w:p>
                <w:p w14:paraId="4E85A723" w14:textId="77777777" w:rsidR="00ED19F8" w:rsidRDefault="00000000">
                  <w:pPr>
                    <w:pStyle w:val="p"/>
                    <w:ind w:left="400" w:right="700"/>
                    <w:rPr>
                      <w:rStyle w:val="span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Textoennegrita1"/>
                      <w:rFonts w:ascii="Blinker" w:eastAsia="Blinker" w:hAnsi="Blinker" w:cs="Blinker"/>
                      <w:b/>
                      <w:bCs/>
                      <w:color w:val="000000"/>
                      <w:sz w:val="20"/>
                      <w:szCs w:val="20"/>
                    </w:rPr>
                    <w:t>LENGUAJES</w:t>
                  </w:r>
                </w:p>
                <w:p w14:paraId="7869CD5E" w14:textId="77777777" w:rsidR="00ED19F8" w:rsidRDefault="00000000">
                  <w:pPr>
                    <w:pStyle w:val="divdocumentulli"/>
                    <w:numPr>
                      <w:ilvl w:val="0"/>
                      <w:numId w:val="5"/>
                    </w:numPr>
                    <w:spacing w:before="120"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Java</w:t>
                  </w:r>
                </w:p>
                <w:p w14:paraId="0DF87F52" w14:textId="77777777" w:rsidR="00ED19F8" w:rsidRDefault="00000000">
                  <w:pPr>
                    <w:pStyle w:val="documentskn-mlj4singlecolumnpaddedline"/>
                    <w:tabs>
                      <w:tab w:val="right" w:pos="6726"/>
                    </w:tabs>
                    <w:ind w:left="400" w:right="700"/>
                    <w:rPr>
                      <w:rStyle w:val="documentskn-mlj4parentContainerright-box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documentskn-mlj4txtBold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>Quality Assurance Analyst</w:t>
                  </w:r>
                  <w:r>
                    <w:rPr>
                      <w:rStyle w:val="documentskn-mlj4parentContainerright-box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ocumentskn-mlj4fltRight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Style w:val="span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>06/2017 - 06/2019</w:t>
                  </w:r>
                  <w:r>
                    <w:rPr>
                      <w:rStyle w:val="documentskn-mlj4fltRight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11391D1F" w14:textId="77777777" w:rsidR="00ED19F8" w:rsidRDefault="00000000">
                  <w:pPr>
                    <w:pStyle w:val="documentskn-mlj4singlecolumnpaddedline"/>
                    <w:ind w:left="400" w:right="700"/>
                    <w:rPr>
                      <w:rStyle w:val="documentskn-mlj4parentContainerright-box"/>
                      <w:rFonts w:ascii="Blinker" w:eastAsia="Blinker" w:hAnsi="Blinker" w:cs="Blinker"/>
                      <w:color w:val="4685DD"/>
                      <w:sz w:val="20"/>
                      <w:szCs w:val="20"/>
                    </w:rPr>
                  </w:pPr>
                  <w:r>
                    <w:rPr>
                      <w:rStyle w:val="documentskn-mlj4locationGaptxtBold"/>
                      <w:color w:val="4685DD"/>
                      <w:sz w:val="20"/>
                      <w:szCs w:val="20"/>
                    </w:rPr>
                    <w:t>GNP</w:t>
                  </w:r>
                  <w:r>
                    <w:rPr>
                      <w:rStyle w:val="span"/>
                      <w:rFonts w:ascii="Blinker" w:eastAsia="Blinker" w:hAnsi="Blinker" w:cs="Blinker"/>
                      <w:color w:val="4685DD"/>
                      <w:sz w:val="20"/>
                      <w:szCs w:val="20"/>
                    </w:rPr>
                    <w:t xml:space="preserve"> - México</w:t>
                  </w:r>
                  <w:r>
                    <w:rPr>
                      <w:rStyle w:val="documentskn-mlj4parentContainerright-box"/>
                      <w:rFonts w:ascii="Blinker" w:eastAsia="Blinker" w:hAnsi="Blinker" w:cs="Blinker"/>
                      <w:color w:val="4685DD"/>
                      <w:sz w:val="20"/>
                      <w:szCs w:val="20"/>
                    </w:rPr>
                    <w:t xml:space="preserve"> </w:t>
                  </w:r>
                </w:p>
                <w:p w14:paraId="571EE7CE" w14:textId="77777777" w:rsidR="00ED19F8" w:rsidRDefault="00000000">
                  <w:pPr>
                    <w:pStyle w:val="divdocumentulli"/>
                    <w:numPr>
                      <w:ilvl w:val="0"/>
                      <w:numId w:val="6"/>
                    </w:numPr>
                    <w:spacing w:before="120"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Ejecución de pruebas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manuales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y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automatizadas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para las pruebas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funcionales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.</w:t>
                  </w:r>
                </w:p>
                <w:p w14:paraId="57AFB6DB" w14:textId="77777777" w:rsidR="00ED19F8" w:rsidRDefault="00000000">
                  <w:pPr>
                    <w:pStyle w:val="divdocumentulli"/>
                    <w:numPr>
                      <w:ilvl w:val="0"/>
                      <w:numId w:val="6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Ejecución de pruebas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manuales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y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automatizadas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para las pruebas a microservicios.</w:t>
                  </w:r>
                </w:p>
                <w:p w14:paraId="0B06D46A" w14:textId="77777777" w:rsidR="00ED19F8" w:rsidRDefault="00000000">
                  <w:pPr>
                    <w:pStyle w:val="divdocumentulli"/>
                    <w:numPr>
                      <w:ilvl w:val="0"/>
                      <w:numId w:val="6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Ejecución de pruebas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manuales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y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automatizadas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en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dispostitivos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móviles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equipados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con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sistema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Android e iOS.</w:t>
                  </w:r>
                </w:p>
                <w:p w14:paraId="200FACB8" w14:textId="77777777" w:rsidR="00ED19F8" w:rsidRDefault="00000000">
                  <w:pPr>
                    <w:pStyle w:val="divdocumentulli"/>
                    <w:numPr>
                      <w:ilvl w:val="0"/>
                      <w:numId w:val="6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Desarrollo y ejecución de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matriz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de pruebas.</w:t>
                  </w:r>
                </w:p>
                <w:p w14:paraId="1461C9E4" w14:textId="77777777" w:rsidR="00ED19F8" w:rsidRDefault="00000000">
                  <w:pPr>
                    <w:pStyle w:val="divdocumentulli"/>
                    <w:numPr>
                      <w:ilvl w:val="0"/>
                      <w:numId w:val="6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Desarrollo, ejecución y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seguimiento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de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matriz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de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incidencias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.</w:t>
                  </w:r>
                </w:p>
                <w:p w14:paraId="068AE867" w14:textId="77777777" w:rsidR="00ED19F8" w:rsidRDefault="00000000">
                  <w:pPr>
                    <w:pStyle w:val="divdocumentulli"/>
                    <w:numPr>
                      <w:ilvl w:val="0"/>
                      <w:numId w:val="6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Análisis del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proyecto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e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identificación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de las pruebas y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los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procedimientos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.</w:t>
                  </w:r>
                </w:p>
                <w:p w14:paraId="1A027037" w14:textId="77777777" w:rsidR="00ED19F8" w:rsidRDefault="00000000">
                  <w:pPr>
                    <w:pStyle w:val="divdocumentulli"/>
                    <w:numPr>
                      <w:ilvl w:val="0"/>
                      <w:numId w:val="6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Control y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seguimiento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de la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calidad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del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producto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durante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y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después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de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su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finalización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.</w:t>
                  </w:r>
                </w:p>
                <w:p w14:paraId="6A97BBAE" w14:textId="77777777" w:rsidR="00ED19F8" w:rsidRDefault="00000000">
                  <w:pPr>
                    <w:pStyle w:val="divdocumentulli"/>
                    <w:numPr>
                      <w:ilvl w:val="0"/>
                      <w:numId w:val="6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Redacción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de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informes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sobre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los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problemas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y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mejoras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del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producto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final.</w:t>
                  </w:r>
                </w:p>
                <w:p w14:paraId="5A07E9E9" w14:textId="77777777" w:rsidR="00ED19F8" w:rsidRDefault="00000000">
                  <w:pPr>
                    <w:pStyle w:val="divdocumentulli"/>
                    <w:numPr>
                      <w:ilvl w:val="0"/>
                      <w:numId w:val="6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Pruebas de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humo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exploratorias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aceptación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y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caja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negra</w:t>
                  </w:r>
                  <w:proofErr w:type="spellEnd"/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.</w:t>
                  </w:r>
                </w:p>
                <w:p w14:paraId="7CA57877" w14:textId="77777777" w:rsidR="00ED19F8" w:rsidRDefault="00000000">
                  <w:pPr>
                    <w:pStyle w:val="p"/>
                    <w:ind w:left="400" w:right="700"/>
                    <w:rPr>
                      <w:rStyle w:val="span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Textoennegrita1"/>
                      <w:rFonts w:ascii="Blinker" w:eastAsia="Blinker" w:hAnsi="Blinker" w:cs="Blinker"/>
                      <w:b/>
                      <w:bCs/>
                      <w:color w:val="000000"/>
                      <w:sz w:val="20"/>
                      <w:szCs w:val="20"/>
                    </w:rPr>
                    <w:t>HERRAMIENTAS</w:t>
                  </w:r>
                </w:p>
                <w:p w14:paraId="730B71DA" w14:textId="77777777" w:rsidR="00ED19F8" w:rsidRDefault="00000000">
                  <w:pPr>
                    <w:pStyle w:val="divdocumentulli"/>
                    <w:numPr>
                      <w:ilvl w:val="0"/>
                      <w:numId w:val="7"/>
                    </w:numPr>
                    <w:spacing w:before="120"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Selenium</w:t>
                  </w:r>
                </w:p>
                <w:p w14:paraId="191BA585" w14:textId="77777777" w:rsidR="00ED19F8" w:rsidRDefault="00000000">
                  <w:pPr>
                    <w:pStyle w:val="divdocumentulli"/>
                    <w:numPr>
                      <w:ilvl w:val="0"/>
                      <w:numId w:val="7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Cypress</w:t>
                  </w:r>
                </w:p>
                <w:p w14:paraId="54A99364" w14:textId="77777777" w:rsidR="00ED19F8" w:rsidRDefault="00000000">
                  <w:pPr>
                    <w:pStyle w:val="divdocumentulli"/>
                    <w:numPr>
                      <w:ilvl w:val="0"/>
                      <w:numId w:val="7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Appium</w:t>
                  </w:r>
                </w:p>
                <w:p w14:paraId="08884663" w14:textId="77777777" w:rsidR="00ED19F8" w:rsidRDefault="00000000">
                  <w:pPr>
                    <w:pStyle w:val="divdocumentulli"/>
                    <w:numPr>
                      <w:ilvl w:val="0"/>
                      <w:numId w:val="7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Cucumber</w:t>
                  </w:r>
                </w:p>
                <w:p w14:paraId="6F00FC62" w14:textId="77777777" w:rsidR="00ED19F8" w:rsidRDefault="00000000">
                  <w:pPr>
                    <w:pStyle w:val="divdocumentulli"/>
                    <w:numPr>
                      <w:ilvl w:val="0"/>
                      <w:numId w:val="7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Gherkin</w:t>
                  </w:r>
                </w:p>
                <w:p w14:paraId="13DF3331" w14:textId="77777777" w:rsidR="00ED19F8" w:rsidRDefault="00000000">
                  <w:pPr>
                    <w:pStyle w:val="divdocumentulli"/>
                    <w:numPr>
                      <w:ilvl w:val="0"/>
                      <w:numId w:val="7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Postman</w:t>
                  </w:r>
                </w:p>
                <w:p w14:paraId="74BB8E61" w14:textId="77777777" w:rsidR="00ED19F8" w:rsidRDefault="00000000">
                  <w:pPr>
                    <w:pStyle w:val="divdocumentulli"/>
                    <w:numPr>
                      <w:ilvl w:val="0"/>
                      <w:numId w:val="7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Newman</w:t>
                  </w:r>
                </w:p>
                <w:p w14:paraId="1B69E010" w14:textId="74899C1B" w:rsidR="0005063E" w:rsidRDefault="0005063E">
                  <w:pPr>
                    <w:pStyle w:val="divdocumentulli"/>
                    <w:numPr>
                      <w:ilvl w:val="0"/>
                      <w:numId w:val="7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Karate</w:t>
                  </w:r>
                </w:p>
                <w:p w14:paraId="7301EB0F" w14:textId="0AE05AE0" w:rsidR="0005063E" w:rsidRDefault="0005063E">
                  <w:pPr>
                    <w:pStyle w:val="divdocumentulli"/>
                    <w:numPr>
                      <w:ilvl w:val="0"/>
                      <w:numId w:val="7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Soap UI</w:t>
                  </w:r>
                </w:p>
                <w:p w14:paraId="5A520630" w14:textId="77777777" w:rsidR="00ED19F8" w:rsidRDefault="00000000">
                  <w:pPr>
                    <w:pStyle w:val="divdocumentulli"/>
                    <w:numPr>
                      <w:ilvl w:val="0"/>
                      <w:numId w:val="7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JIRA</w:t>
                  </w:r>
                </w:p>
                <w:p w14:paraId="17C44F75" w14:textId="77777777" w:rsidR="00ED19F8" w:rsidRDefault="00000000">
                  <w:pPr>
                    <w:pStyle w:val="divdocumentulli"/>
                    <w:numPr>
                      <w:ilvl w:val="0"/>
                      <w:numId w:val="7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GitHub</w:t>
                  </w:r>
                </w:p>
                <w:p w14:paraId="6129042F" w14:textId="77777777" w:rsidR="00ED19F8" w:rsidRDefault="00000000">
                  <w:pPr>
                    <w:pStyle w:val="p"/>
                    <w:ind w:left="400" w:right="700"/>
                    <w:rPr>
                      <w:rStyle w:val="span"/>
                      <w:rFonts w:ascii="Blinker" w:eastAsia="Blinker" w:hAnsi="Blinker" w:cs="Blinker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Textoennegrita1"/>
                      <w:rFonts w:ascii="Blinker" w:eastAsia="Blinker" w:hAnsi="Blinker" w:cs="Blinker"/>
                      <w:b/>
                      <w:bCs/>
                      <w:color w:val="000000"/>
                      <w:sz w:val="20"/>
                      <w:szCs w:val="20"/>
                    </w:rPr>
                    <w:t>LENGUAJES</w:t>
                  </w:r>
                </w:p>
                <w:p w14:paraId="7D926041" w14:textId="77777777" w:rsidR="00ED19F8" w:rsidRDefault="00000000">
                  <w:pPr>
                    <w:pStyle w:val="divdocumentulli"/>
                    <w:numPr>
                      <w:ilvl w:val="0"/>
                      <w:numId w:val="8"/>
                    </w:numPr>
                    <w:spacing w:before="120"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Java</w:t>
                  </w:r>
                </w:p>
                <w:p w14:paraId="73838E01" w14:textId="77777777" w:rsidR="00ED19F8" w:rsidRDefault="00000000">
                  <w:pPr>
                    <w:pStyle w:val="divdocumentulli"/>
                    <w:numPr>
                      <w:ilvl w:val="0"/>
                      <w:numId w:val="8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Javascript</w:t>
                  </w:r>
                </w:p>
                <w:p w14:paraId="18EBA7E3" w14:textId="77777777" w:rsidR="00ED19F8" w:rsidRDefault="00000000">
                  <w:pPr>
                    <w:pStyle w:val="divdocumentulli"/>
                    <w:numPr>
                      <w:ilvl w:val="0"/>
                      <w:numId w:val="8"/>
                    </w:numPr>
                    <w:spacing w:after="100"/>
                    <w:ind w:left="640" w:right="70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Python</w:t>
                  </w:r>
                </w:p>
              </w:tc>
            </w:tr>
          </w:tbl>
          <w:p w14:paraId="126A5DC6" w14:textId="77777777" w:rsidR="00ED19F8" w:rsidRDefault="00ED19F8"/>
        </w:tc>
      </w:tr>
    </w:tbl>
    <w:p w14:paraId="222BB670" w14:textId="77777777" w:rsidR="00ED19F8" w:rsidRDefault="00000000">
      <w:pPr>
        <w:spacing w:line="20" w:lineRule="auto"/>
      </w:pPr>
      <w:r>
        <w:rPr>
          <w:color w:val="FFFFFF"/>
          <w:sz w:val="2"/>
        </w:rPr>
        <w:lastRenderedPageBreak/>
        <w:t>.</w:t>
      </w:r>
    </w:p>
    <w:sectPr w:rsidR="00ED19F8">
      <w:headerReference w:type="default" r:id="rId11"/>
      <w:footerReference w:type="default" r:id="rId12"/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E92BE" w14:textId="77777777" w:rsidR="00144505" w:rsidRDefault="00144505">
      <w:pPr>
        <w:spacing w:line="240" w:lineRule="auto"/>
      </w:pPr>
      <w:r>
        <w:separator/>
      </w:r>
    </w:p>
  </w:endnote>
  <w:endnote w:type="continuationSeparator" w:id="0">
    <w:p w14:paraId="73FFDC5C" w14:textId="77777777" w:rsidR="00144505" w:rsidRDefault="001445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linker">
    <w:altName w:val="Calibri"/>
    <w:charset w:val="00"/>
    <w:family w:val="auto"/>
    <w:pitch w:val="default"/>
    <w:sig w:usb0="00000000" w:usb1="00000000" w:usb2="00000000" w:usb3="00000000" w:csb0="00000001" w:csb1="00000000"/>
    <w:embedRegular r:id="rId1" w:fontKey="{A000D802-4194-4C07-9F1E-7E4C495E42FD}"/>
    <w:embedBold r:id="rId2" w:fontKey="{EFDA1C36-8CD2-4670-9FC5-405FD5080D26}"/>
  </w:font>
  <w:font w:name="Blinker SemiBold">
    <w:altName w:val="Calibri"/>
    <w:charset w:val="00"/>
    <w:family w:val="auto"/>
    <w:pitch w:val="default"/>
    <w:sig w:usb0="00000000" w:usb1="00000000" w:usb2="00000000" w:usb3="00000000" w:csb0="00000001" w:csb1="00000000"/>
    <w:embedRegular r:id="rId3" w:fontKey="{B23B8ACF-B9D1-468E-A7ED-217D10B1E21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274DE" w14:textId="77777777" w:rsidR="00ED19F8" w:rsidRDefault="00000000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0F9F9" w14:textId="77777777" w:rsidR="00144505" w:rsidRDefault="00144505">
      <w:pPr>
        <w:spacing w:line="240" w:lineRule="auto"/>
      </w:pPr>
      <w:r>
        <w:separator/>
      </w:r>
    </w:p>
  </w:footnote>
  <w:footnote w:type="continuationSeparator" w:id="0">
    <w:p w14:paraId="22FEE483" w14:textId="77777777" w:rsidR="00144505" w:rsidRDefault="001445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615DD" w14:textId="77777777" w:rsidR="00ED19F8" w:rsidRDefault="00000000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E0606F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8E01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702E3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80A89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11645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C4050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9E5A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B3EF0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BA0E3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A0E8A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560D6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B3E45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8500E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6CE1A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5963B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6B0D1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74CC7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D82B1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B16B3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12D9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EBA14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D7A79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F0B30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BB623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F860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CBC76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9B832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FFC7B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2615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F828F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A30F1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D9465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B8003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86A0C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122B6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DA09B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BAE218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5BC4D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04C75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F424ED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146BF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7582C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280AA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57A15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2B0E2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7D629F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FCE5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CBA8F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D5820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A20A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60EE7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3E233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AC4D4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EE20F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C7CA46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92D3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63458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38E37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B32B1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5CE33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0A283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4AA2D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C0C73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31DC4C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88299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9E4C6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98E84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578D4D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2C816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F60C1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1C6A0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844FE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511023547">
    <w:abstractNumId w:val="0"/>
  </w:num>
  <w:num w:numId="2" w16cid:durableId="168637925">
    <w:abstractNumId w:val="1"/>
  </w:num>
  <w:num w:numId="3" w16cid:durableId="1226649233">
    <w:abstractNumId w:val="2"/>
  </w:num>
  <w:num w:numId="4" w16cid:durableId="328411391">
    <w:abstractNumId w:val="3"/>
  </w:num>
  <w:num w:numId="5" w16cid:durableId="265770938">
    <w:abstractNumId w:val="4"/>
  </w:num>
  <w:num w:numId="6" w16cid:durableId="275479361">
    <w:abstractNumId w:val="5"/>
  </w:num>
  <w:num w:numId="7" w16cid:durableId="1783724922">
    <w:abstractNumId w:val="6"/>
  </w:num>
  <w:num w:numId="8" w16cid:durableId="21056073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F8"/>
    <w:rsid w:val="0005063E"/>
    <w:rsid w:val="00103368"/>
    <w:rsid w:val="00144505"/>
    <w:rsid w:val="003A47B9"/>
    <w:rsid w:val="00595C8A"/>
    <w:rsid w:val="00692D6A"/>
    <w:rsid w:val="006C1220"/>
    <w:rsid w:val="00937D98"/>
    <w:rsid w:val="00ED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9C921"/>
  <w15:docId w15:val="{B218D4E5-6E2B-472E-ACFC-E51DE871E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Ttulo5">
    <w:name w:val="heading 5"/>
    <w:basedOn w:val="Normal"/>
    <w:next w:val="Normal"/>
    <w:link w:val="Ttulo5C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Ttulo6">
    <w:name w:val="heading 6"/>
    <w:basedOn w:val="Normal"/>
    <w:next w:val="Normal"/>
    <w:link w:val="Ttulo6C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Ttulo5Car">
    <w:name w:val="Título 5 Car"/>
    <w:basedOn w:val="Fuentedeprrafopredeter"/>
    <w:link w:val="Ttulo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Ttulo6Car">
    <w:name w:val="Título 6 Car"/>
    <w:basedOn w:val="Fuentedeprrafopredeter"/>
    <w:link w:val="Ttulo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ocumentskn-mlj4topsection">
    <w:name w:val="document_skn-mlj4_topsection"/>
    <w:basedOn w:val="Fuentedeprrafopredeter"/>
  </w:style>
  <w:style w:type="character" w:customStyle="1" w:styleId="documentskn-mlj4left-box">
    <w:name w:val="document_skn-mlj4_left-box"/>
    <w:basedOn w:val="Fuentedeprrafopredeter"/>
    <w:rPr>
      <w:shd w:val="clear" w:color="auto" w:fill="4685DD"/>
    </w:rPr>
  </w:style>
  <w:style w:type="paragraph" w:customStyle="1" w:styleId="documentskn-mlj4asposemlclefttopcellsectionnth-child1">
    <w:name w:val="document_skn-mlj4_aspose_mlclefttopcell &gt; section_nth-child(1)"/>
    <w:basedOn w:val="Normal"/>
  </w:style>
  <w:style w:type="paragraph" w:customStyle="1" w:styleId="documentskn-mlj4asposemlclefttopcellsectionnth-child1paragraph">
    <w:name w:val="document_skn-mlj4_aspose_mlclefttopcell &gt; section_nth-child(1)_paragraph"/>
    <w:basedOn w:val="Normal"/>
    <w:pPr>
      <w:pBdr>
        <w:top w:val="none" w:sz="0" w:space="31" w:color="auto"/>
        <w:left w:val="none" w:sz="0" w:space="31" w:color="auto"/>
        <w:bottom w:val="none" w:sz="0" w:space="20" w:color="auto"/>
        <w:right w:val="none" w:sz="0" w:space="20" w:color="auto"/>
      </w:pBdr>
    </w:pPr>
  </w:style>
  <w:style w:type="paragraph" w:customStyle="1" w:styleId="div">
    <w:name w:val="div"/>
    <w:basedOn w:val="Normal"/>
  </w:style>
  <w:style w:type="paragraph" w:customStyle="1" w:styleId="documentskn-mlj4left-boxParagraph">
    <w:name w:val="document_skn-mlj4_left-box Paragraph"/>
    <w:basedOn w:val="Normal"/>
    <w:pPr>
      <w:shd w:val="clear" w:color="auto" w:fill="4685DD"/>
    </w:pPr>
    <w:rPr>
      <w:shd w:val="clear" w:color="auto" w:fill="4685DD"/>
    </w:rPr>
  </w:style>
  <w:style w:type="paragraph" w:customStyle="1" w:styleId="documentskn-mlj4asposemlcleftbottomcellsectionSECTIONCNTC">
    <w:name w:val="document_skn-mlj4_aspose_mlcleftbottomcell_section_SECTION_CNTC"/>
    <w:basedOn w:val="Normal"/>
  </w:style>
  <w:style w:type="paragraph" w:customStyle="1" w:styleId="documentskn-mlj4asposemlcleftbottomcellsectionSECTIONCNTCheading">
    <w:name w:val="document_skn-mlj4_aspose_mlcleftbottomcell_section_SECTION_CNTC_heading"/>
    <w:basedOn w:val="Normal"/>
  </w:style>
  <w:style w:type="paragraph" w:customStyle="1" w:styleId="documentskn-mlj4asposemlcleftbottomcellsectionsectiontitle">
    <w:name w:val="document_skn-mlj4_aspose_mlcleftbottomcell_section_sectiontitle"/>
    <w:basedOn w:val="Normal"/>
    <w:pPr>
      <w:pBdr>
        <w:top w:val="single" w:sz="8" w:space="0" w:color="auto"/>
      </w:pBdr>
    </w:pPr>
  </w:style>
  <w:style w:type="paragraph" w:customStyle="1" w:styleId="documentskn-mlj4left-boxfirstparagraph">
    <w:name w:val="document_skn-mlj4_left-box_firstparagraph"/>
    <w:basedOn w:val="Normal"/>
  </w:style>
  <w:style w:type="paragraph" w:customStyle="1" w:styleId="documentskn-mlj4address">
    <w:name w:val="document_skn-mlj4_address"/>
    <w:basedOn w:val="Normal"/>
    <w:rPr>
      <w:sz w:val="20"/>
      <w:szCs w:val="20"/>
    </w:rPr>
  </w:style>
  <w:style w:type="character" w:customStyle="1" w:styleId="emptyaddresscell">
    <w:name w:val="emptyaddresscell"/>
    <w:basedOn w:val="Fuentedeprrafopredeter"/>
  </w:style>
  <w:style w:type="character" w:customStyle="1" w:styleId="documentskn-mlj4iconRowiconSvg">
    <w:name w:val="document_skn-mlj4_iconRow_iconSvg"/>
    <w:basedOn w:val="Fuentedeprrafopredeter"/>
  </w:style>
  <w:style w:type="character" w:customStyle="1" w:styleId="documentskn-mlj4iconRowicoTxt">
    <w:name w:val="document_skn-mlj4_iconRow_icoTxt"/>
    <w:basedOn w:val="Fuentedeprrafopredeter"/>
  </w:style>
  <w:style w:type="paragraph" w:customStyle="1" w:styleId="documentskn-mlj4MESzipprefix">
    <w:name w:val="document_skn-mlj4_MES_zipprefix"/>
    <w:basedOn w:val="Normal"/>
  </w:style>
  <w:style w:type="character" w:customStyle="1" w:styleId="span">
    <w:name w:val="span"/>
    <w:basedOn w:val="Fuentedeprrafopredeter"/>
    <w:rPr>
      <w:bdr w:val="none" w:sz="0" w:space="0" w:color="auto"/>
      <w:vertAlign w:val="baseline"/>
    </w:rPr>
  </w:style>
  <w:style w:type="paragraph" w:customStyle="1" w:styleId="emptyaddresscellParagraph">
    <w:name w:val="emptyaddresscell Paragraph"/>
    <w:basedOn w:val="Normal"/>
  </w:style>
  <w:style w:type="character" w:customStyle="1" w:styleId="documentskn-mlj4iconRownth-last-child1iconSvg">
    <w:name w:val="document_skn-mlj4_iconRow_nth-last-child(1)_iconSvg"/>
    <w:basedOn w:val="Fuentedeprrafopredeter"/>
  </w:style>
  <w:style w:type="character" w:customStyle="1" w:styleId="documentskn-mlj4iconRownth-last-child1icoTxt">
    <w:name w:val="document_skn-mlj4_iconRow_nth-last-child(1)_icoTxt"/>
    <w:basedOn w:val="Fuentedeprrafopredeter"/>
  </w:style>
  <w:style w:type="table" w:customStyle="1" w:styleId="addresstable">
    <w:name w:val="addresstable"/>
    <w:basedOn w:val="Tablanormal"/>
    <w:tblPr/>
  </w:style>
  <w:style w:type="paragraph" w:customStyle="1" w:styleId="documentskn-mlj4asposemlcleftbottomcellsection">
    <w:name w:val="document_skn-mlj4_aspose_mlcleftbottomcell_section"/>
    <w:basedOn w:val="Normal"/>
    <w:pPr>
      <w:pBdr>
        <w:left w:val="none" w:sz="0" w:space="30" w:color="auto"/>
        <w:right w:val="none" w:sz="0" w:space="30" w:color="auto"/>
      </w:pBdr>
    </w:pPr>
  </w:style>
  <w:style w:type="paragraph" w:customStyle="1" w:styleId="documentskn-mlj4sectionemptyscspdiv">
    <w:name w:val="document_skn-mlj4_section_emptyscspdiv"/>
    <w:basedOn w:val="Normal"/>
    <w:pPr>
      <w:spacing w:line="500" w:lineRule="atLeast"/>
    </w:pPr>
  </w:style>
  <w:style w:type="paragraph" w:customStyle="1" w:styleId="documentskn-mlj4heading">
    <w:name w:val="document_skn-mlj4_heading"/>
    <w:basedOn w:val="Normal"/>
    <w:pPr>
      <w:spacing w:line="340" w:lineRule="atLeast"/>
    </w:pPr>
    <w:rPr>
      <w:b/>
      <w:bCs/>
      <w:caps/>
      <w:color w:val="000000"/>
      <w:spacing w:val="10"/>
      <w:sz w:val="28"/>
      <w:szCs w:val="28"/>
    </w:rPr>
  </w:style>
  <w:style w:type="paragraph" w:customStyle="1" w:styleId="documentskn-mlj4singlecolumnpaddedline">
    <w:name w:val="document_skn-mlj4_singlecolumn_paddedline"/>
    <w:basedOn w:val="Normal"/>
  </w:style>
  <w:style w:type="paragraph" w:customStyle="1" w:styleId="divdocumentulli">
    <w:name w:val="div_document_ul_li"/>
    <w:basedOn w:val="Normal"/>
    <w:pPr>
      <w:pBdr>
        <w:left w:val="none" w:sz="0" w:space="2" w:color="auto"/>
      </w:pBdr>
    </w:pPr>
  </w:style>
  <w:style w:type="table" w:customStyle="1" w:styleId="divdocumentleft-table">
    <w:name w:val="div_document_left-table"/>
    <w:basedOn w:val="Tablanormal"/>
    <w:tblPr/>
  </w:style>
  <w:style w:type="character" w:customStyle="1" w:styleId="documentskn-mlj4parentContainer">
    <w:name w:val="document_skn-mlj4_parentContainer"/>
    <w:basedOn w:val="Fuentedeprrafopredeter"/>
  </w:style>
  <w:style w:type="character" w:customStyle="1" w:styleId="documentskn-mlj4parentContainerright-box">
    <w:name w:val="document_skn-mlj4_parentContainer_right-box"/>
    <w:basedOn w:val="Fuentedeprrafopredeter"/>
  </w:style>
  <w:style w:type="paragraph" w:customStyle="1" w:styleId="divdocumentright-boxsectionnth-child1">
    <w:name w:val="div_document_right-box &gt; section_nth-child(1)"/>
    <w:basedOn w:val="Normal"/>
  </w:style>
  <w:style w:type="paragraph" w:customStyle="1" w:styleId="documentskn-mlj4sectionPARAGRAPHNAME">
    <w:name w:val="document_skn-mlj4_section_PARAGRAPH_NAME"/>
    <w:basedOn w:val="Normal"/>
  </w:style>
  <w:style w:type="paragraph" w:customStyle="1" w:styleId="documentskn-mlj4name">
    <w:name w:val="document_skn-mlj4_name"/>
    <w:basedOn w:val="Normal"/>
    <w:pPr>
      <w:pBdr>
        <w:bottom w:val="none" w:sz="0" w:space="5" w:color="auto"/>
      </w:pBdr>
      <w:spacing w:line="700" w:lineRule="atLeast"/>
    </w:pPr>
    <w:rPr>
      <w:rFonts w:ascii="Blinker" w:eastAsia="Blinker" w:hAnsi="Blinker" w:cs="Blinker"/>
      <w:b/>
      <w:bCs/>
      <w:color w:val="FFFFFF"/>
      <w:sz w:val="56"/>
      <w:szCs w:val="56"/>
    </w:rPr>
  </w:style>
  <w:style w:type="paragraph" w:customStyle="1" w:styleId="documentskn-mlj4sectionPARAGRAPHNAMEnameborderdiv">
    <w:name w:val="document_skn-mlj4_section_PARAGRAPH_NAME_nameborderdiv"/>
    <w:basedOn w:val="Normal"/>
    <w:pPr>
      <w:pBdr>
        <w:bottom w:val="single" w:sz="40" w:space="0" w:color="FFFFFF"/>
      </w:pBdr>
      <w:spacing w:line="20" w:lineRule="atLeast"/>
    </w:pPr>
    <w:rPr>
      <w:sz w:val="2"/>
      <w:szCs w:val="2"/>
    </w:rPr>
  </w:style>
  <w:style w:type="paragraph" w:customStyle="1" w:styleId="documentskn-mlj4asposemlcrighttopcellsectionnth-last-child1">
    <w:name w:val="document_skn-mlj4_aspose_mlcrighttopcell_section_nth-last-child(1)"/>
    <w:basedOn w:val="Normal"/>
  </w:style>
  <w:style w:type="paragraph" w:customStyle="1" w:styleId="documentskn-mlj4firstparagraph">
    <w:name w:val="document_skn-mlj4_firstparagraph"/>
    <w:basedOn w:val="Normal"/>
  </w:style>
  <w:style w:type="paragraph" w:customStyle="1" w:styleId="documentskn-mlj4summarysinglecolumn">
    <w:name w:val="document_skn-mlj4_summary_singlecolumn"/>
    <w:basedOn w:val="Normal"/>
  </w:style>
  <w:style w:type="paragraph" w:customStyle="1" w:styleId="p">
    <w:name w:val="p"/>
    <w:basedOn w:val="Normal"/>
  </w:style>
  <w:style w:type="paragraph" w:customStyle="1" w:styleId="documentskn-mlj4parentContainerright-boxParagraph">
    <w:name w:val="document_skn-mlj4_parentContainer_right-box Paragraph"/>
    <w:basedOn w:val="Normal"/>
    <w:pPr>
      <w:textAlignment w:val="top"/>
    </w:pPr>
  </w:style>
  <w:style w:type="paragraph" w:customStyle="1" w:styleId="documentskn-mlj4asposemlcrightbottomcellsectionsectiontitle">
    <w:name w:val="document_skn-mlj4_aspose_mlcrightbottomcell_section_sectiontitle"/>
    <w:basedOn w:val="Normal"/>
    <w:pPr>
      <w:pBdr>
        <w:top w:val="single" w:sz="8" w:space="0" w:color="4685DD"/>
      </w:pBdr>
    </w:pPr>
  </w:style>
  <w:style w:type="paragraph" w:customStyle="1" w:styleId="documentskn-mlj4right-boxsinglecolumn">
    <w:name w:val="document_skn-mlj4_right-box_singlecolumn"/>
    <w:basedOn w:val="Normal"/>
  </w:style>
  <w:style w:type="character" w:customStyle="1" w:styleId="documentskn-mlj4singlecolumnpaddedlineCharacter">
    <w:name w:val="document_skn-mlj4_singlecolumn_paddedline Character"/>
    <w:basedOn w:val="Fuentedeprrafopredeter"/>
  </w:style>
  <w:style w:type="character" w:customStyle="1" w:styleId="documentskn-mlj4txtBold">
    <w:name w:val="document_skn-mlj4_txtBold"/>
    <w:basedOn w:val="Fuentedeprrafopredeter"/>
    <w:rPr>
      <w:b/>
      <w:bCs/>
    </w:rPr>
  </w:style>
  <w:style w:type="character" w:customStyle="1" w:styleId="documentskn-mlj4fltRight">
    <w:name w:val="document_skn-mlj4_fltRight"/>
    <w:basedOn w:val="Fuentedeprrafopredeter"/>
  </w:style>
  <w:style w:type="paragraph" w:customStyle="1" w:styleId="documentskn-mlj4paragraph">
    <w:name w:val="document_skn-mlj4_paragraph"/>
    <w:basedOn w:val="Normal"/>
  </w:style>
  <w:style w:type="paragraph" w:customStyle="1" w:styleId="documentskn-mlj4right-boxsection">
    <w:name w:val="document_skn-mlj4_right-box_section"/>
    <w:basedOn w:val="Normal"/>
    <w:pPr>
      <w:pBdr>
        <w:left w:val="none" w:sz="0" w:space="20" w:color="auto"/>
        <w:right w:val="none" w:sz="0" w:space="31" w:color="auto"/>
      </w:pBdr>
    </w:pPr>
  </w:style>
  <w:style w:type="character" w:customStyle="1" w:styleId="documentskn-mlj4locationGaptxtBold">
    <w:name w:val="document_skn-mlj4_locationGap_txtBold"/>
    <w:basedOn w:val="Fuentedeprrafopredeter"/>
    <w:rPr>
      <w:rFonts w:ascii="Blinker SemiBold" w:eastAsia="Blinker SemiBold" w:hAnsi="Blinker SemiBold" w:cs="Blinker SemiBold"/>
      <w:b w:val="0"/>
      <w:bCs w:val="0"/>
    </w:rPr>
  </w:style>
  <w:style w:type="character" w:customStyle="1" w:styleId="Textoennegrita1">
    <w:name w:val="Texto en negrita1"/>
    <w:basedOn w:val="Fuentedeprrafopredeter"/>
    <w:rPr>
      <w:bdr w:val="none" w:sz="0" w:space="0" w:color="auto"/>
      <w:vertAlign w:val="baseline"/>
    </w:rPr>
  </w:style>
  <w:style w:type="table" w:customStyle="1" w:styleId="divdocumentright-table">
    <w:name w:val="div_document_right-table"/>
    <w:basedOn w:val="Tablanormal"/>
    <w:tblPr/>
  </w:style>
  <w:style w:type="table" w:customStyle="1" w:styleId="documentskn-mlj4fontsize">
    <w:name w:val="document_skn-mlj4_fontsize"/>
    <w:basedOn w:val="Tabla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401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Jose Rodrigo Escutia Rios</dc:title>
  <dc:creator>Rodrigo</dc:creator>
  <cp:lastModifiedBy>Rodrigo Escutia Rios</cp:lastModifiedBy>
  <cp:revision>4</cp:revision>
  <cp:lastPrinted>2023-08-01T23:43:00Z</cp:lastPrinted>
  <dcterms:created xsi:type="dcterms:W3CDTF">2023-08-01T23:42:00Z</dcterms:created>
  <dcterms:modified xsi:type="dcterms:W3CDTF">2023-08-01T23:44:00Z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8030cd5e-c9ad-48d2-8b5f-cd5a94408bfb</vt:lpwstr>
  </property>
  <property fmtid="{D5CDD505-2E9C-101B-9397-08002B2CF9AE}" pid="3" name="x1ye=0">
    <vt:lpwstr>uEsAAB+LCAAAAAAABAAUmcW2q0AUBT+IAW5D3N2ZARd3l69/efOQ9Orss09VAgkMI4oQJJCsiPEYS5ACTLM0yYsUT2AYf3btIgMnXutW28Xj02P97jBewVVd02sxCyopx+pn0abAo/XKoA5JTr2XbQcbIjYRvXVXqHOvvMhyqJ0wJ3Hq+5WeBZkrqEbjEEX21jbE17/WkyShu0w5KGX3QZm6fGS5rLE1aofxMxnT2wnXm+TNMzxwYJ7NImhRAcm</vt:lpwstr>
  </property>
  <property fmtid="{D5CDD505-2E9C-101B-9397-08002B2CF9AE}" pid="4" name="x1ye=1">
    <vt:lpwstr>xntR/rIiz181orSAM18QTIq7N9e8YodaBL6o2Za3N9GaIXexTwr1wSr75myD4QQn33XvjXA6FRKB5LHEaIJw4Y+MkW4rtzeeuY+pccD26wS0K8Cskw/IwPfYXRhbQOxNNs5lNdpW+2nZBhsKB1sD9XlIOPoV7Lao7NQxNQrDBd3CuRiK2+1KomepJpsXAjSwgVKbcoyv/zvxODLL9Aq/U/mWd4jQKGuI1Ca+4EuquP09Oiwa13rXa7ZYwrLMU+k</vt:lpwstr>
  </property>
  <property fmtid="{D5CDD505-2E9C-101B-9397-08002B2CF9AE}" pid="5" name="x1ye=10">
    <vt:lpwstr>w9w1wopzAEtKCYEqLTqm10PnJRUUATl85trNV74RIjqy6TJncuNXYy9gktA2zAskDF2VG9WFcqvPQRlzRV7ehlM6+eyp1JO0ApbnVM3XpMMtzN0mfKOJfbG4sxsJ2wNuOrb6I8z8XmSWeEnD4CaqTYbGipMQdEWKIQ20c1qdr7fiPk2mDEBAhCiUZPBPs0LQbvYmHkJdtgl/8BgahSgE1rQD6PlC5dL+NN3l+yQilpwMUidTF4VNsR3jSb+BKaE</vt:lpwstr>
  </property>
  <property fmtid="{D5CDD505-2E9C-101B-9397-08002B2CF9AE}" pid="6" name="x1ye=11">
    <vt:lpwstr>MBJXcR1zrrYMzO/Xhdt4mL24Id35Dewmb0ELkTW8G1vR/2y2pJ6KzZ5YjzcsO7ncL6xvtIu0i29FwQJieEDOLAQ6t4mrrnJB9bkSwl4ff7lejjk/2iwIEued8a0/ZNbQ/rmcnrEfYA2fnhhdNeQ5blbIHPKy9kUuWTDgnRetUNZWeCiX8fIQo6dMMChjZZr6bDlIYcpkTki3/t6GznTQTj2iigmbVPZ5o/5puA2qfOtAyBd6wg+t3Tbem+DXxfZ</vt:lpwstr>
  </property>
  <property fmtid="{D5CDD505-2E9C-101B-9397-08002B2CF9AE}" pid="7" name="x1ye=12">
    <vt:lpwstr>nES4a4b2ffzPTQAOhmFMF+nJDP3K6fnT2E/xhudCafD6Ym33Cw8hTSdRcqxpC/9G8HqFd++mV8CfdDRG+K0Bx3m50EX1mGxyhliYTFzp+bobmvkWEQzn34Kv4i6x1qBfKB9Hiq4aP3WpHOPjSzXn5iDwXob8SwZuOkgqz3BThDeGuUsBoZz1+ZwMSb+s5EoEH6rdLjt3Pq2GBudQUsOOTqPO6xgjSMpfHA0x4S4fKe2Nx9Sl9hzCBXkm4y/muI+</vt:lpwstr>
  </property>
  <property fmtid="{D5CDD505-2E9C-101B-9397-08002B2CF9AE}" pid="8" name="x1ye=13">
    <vt:lpwstr>YLf/m8s/jvZmnkwlvvU4c+s3jTrQ3C2S/ivnvQORVQ2QYS9oTw49FCe49wjBGYP6UkNRpkN1DJpI3VL6245xI2kP7z+NbPEdlJLX6kBJC3MvE0Naqdx9VqTyYP91j++N0uCDnJ+wxhJwQSV1g5mcPsT6spZiV/IPdmQqWus9EG1njgm2+8fso7MJC1RwKXPPLaZOY+ns80b8l2h2nsg7Dy+ZgfWobocVaLxxusCsz5FqWz/iqp0Ofwgv2oVIM+w</vt:lpwstr>
  </property>
  <property fmtid="{D5CDD505-2E9C-101B-9397-08002B2CF9AE}" pid="9" name="x1ye=14">
    <vt:lpwstr>IZ+Zaoe9YpcKwDrr6xMrxKlNYAucIEK2NZIZuahs6Fs8XEGPqUJdO1AW+1hRHdL11KBeBurbJBMUdAq55xzbZ9+vFlILeef3jp5mxJmshHTubx1vX5PS6MvwoA+ce8iRcRlZDNiQ6r6ljSJF7/+XWm4Yu96vD7x+xBd2VueZ1t6YZrtcXe3x8nhI4w0po6uRoklulmilE3Q1z047LIwliA2tpspdzoF3rvwW6YLGKRXTFqnCsoMVZz8lCfOJPxf</vt:lpwstr>
  </property>
  <property fmtid="{D5CDD505-2E9C-101B-9397-08002B2CF9AE}" pid="10" name="x1ye=15">
    <vt:lpwstr>f9OcSqQ8nRDkbLs8i3/EH5xTFyb+rTJIcDQdsuesGHC6r+s9ukhPMOTW/ZiRx6v6PdP3eVKOm5qcP1IxLm/QdaOcRP93OexcES71pcBVlF41tGnwsW9u8/dEZghmFfQrVYs1r89mGoOkURasp3/1nPk/1rjOtGiecAhj5YmRSMTrIOb8jVJEpwwdBzpkXURdJzyXU7SPhBR28AGiA9xbIIe+Hwo4lxIcHV+v0XmLx3MlB5vN/hB7C30TUnPX6Dy</vt:lpwstr>
  </property>
  <property fmtid="{D5CDD505-2E9C-101B-9397-08002B2CF9AE}" pid="11" name="x1ye=16">
    <vt:lpwstr>lXK+1X2Y5uKfqsfnVOz/aEFw3ksVcjO4JrdLIQwuuY2B1YFPFNC5INrK74W4EE7O/35f/ERrZS5yKVcSylpVaMUPf85V2ZIeWo4F9XIe5OVPDoyyYX9DiiIw9reTDpceN99qOOoNkiXsDKoY5AaSW1klSXFKWDlIotDCNIGClFO3AThR/HjZF/1lAwGykXgpPw6ShvS6QxXsUXg3oCGBb8nfcKaGOiwRzisJIOXEgCnkbc+NocjpfBR01QxXpYc</vt:lpwstr>
  </property>
  <property fmtid="{D5CDD505-2E9C-101B-9397-08002B2CF9AE}" pid="12" name="x1ye=17">
    <vt:lpwstr>1Ym2xj3YvARdTRPOHmpNKeKAcRfA0KKDXiNiiIrCb1m40G8TfYSh0LyIUBLvgxPXffkfbjinUOfg0J0/EkQ+mD+kaTd7fVrDDm5lxAXa9iRk6aM+txrEY/iDSjynRjzCTDdrAem8B+fjIecrOi77lRdnaEAWn82L8MHl20/TUmaFN6Pe96elW6J3Cu+sVHMY0INjYCXKhuJUMj50i1Bg8lz1wNy6/1Q9kF1MYSs5HW1kQb6f+c0s1O1dV/XEW+o</vt:lpwstr>
  </property>
  <property fmtid="{D5CDD505-2E9C-101B-9397-08002B2CF9AE}" pid="13" name="x1ye=18">
    <vt:lpwstr>pbZf/Y0sTRyiisSdmsgLN8rFO2+q/KbvV1FCGDyl768fu1LwUuS2f2q6xSt+XLfZzyZ7jUgs8eytqJgnbrmVRyxDdOkC+UKKDnatldzhhmlzJIM17M7FvHStY7WZyQ9p6RvpmvuBbalGtyBqgr9DCXb2R/4C3i72xPacYtMVhRSfNVzHcpQruLsS1lT6zKoYRUSbwr9HXrTl7P+wkeqDLym9ALLwR3QGQpuI6Ifm0pQe3cs8de24umQu0j7WU8A</vt:lpwstr>
  </property>
  <property fmtid="{D5CDD505-2E9C-101B-9397-08002B2CF9AE}" pid="14" name="x1ye=19">
    <vt:lpwstr>ud7aaqwjpZdsMr5oa3OGPCBFBq3nkj+esQ1hT/4tK/2GpiA6N6f/Lyjg1F61C5cZiHGnflCp8JVz8Emc2X06DfMajEHBGSCtR9ynbhsOjY3VpPlTV3w8L/YqwjxM05d10tooNWB6/KpINcl5hmq3oDT1pEyG/mDHP4uYF1dHU1OybZbSD73QZ6Qf6WqrlGqiEpAwYQsLO2MYY4pUuLfG/wAF0QH3Jo0ydqu50eA6vDGAd1Dgu0jQtuVuwlSJFFV</vt:lpwstr>
  </property>
  <property fmtid="{D5CDD505-2E9C-101B-9397-08002B2CF9AE}" pid="15" name="x1ye=2">
    <vt:lpwstr>r+tL4ai8I05wWl8t6+eT+T0/XV3pIMLr2Ojh00mJZs4xwwmfOjebAjcOjHH+dzRCQ9T6ldjuDTm74W7JQXJD1zyfvEY172oGkNnpRhnHwEGgsT+pyA7sVdO+yVgNRxwLRyRw+td2teKeuY7KbBevYeeo5nKgPz4EeCoJ/AfILpkYbyg1sHxRbgmzM+KkuKNgODdpMtPtQbvE2vwYGYm04tRt4/5FuDS8TkjH/b/sOciWgazrD6v4RZYQVxEnpPK</vt:lpwstr>
  </property>
  <property fmtid="{D5CDD505-2E9C-101B-9397-08002B2CF9AE}" pid="16" name="x1ye=20">
    <vt:lpwstr>d+JgPc6PMTOJRi/5kXa2BwLYyAAWNCD9Wj1yexCmVEKezx2T/kxObaCFIJbdRjl49Lrg9NlvIFojBkqCA46mtlCrkKA/+2DrT3Y0SsxKNMEHaT2p0AgQ6Bp3qwJvMynH+lwL5ASxcjza48nYBBRimBoLqJp8EL/+wgGs7y7o4Fh/uB05DHdFW7Zeb50FTPZvkPI1qHpqzsIaOI55FyiO9MTZKXv7QC8lqhAGi1riC96AOHwlkx6Vs9PCa6THTP5</vt:lpwstr>
  </property>
  <property fmtid="{D5CDD505-2E9C-101B-9397-08002B2CF9AE}" pid="17" name="x1ye=21">
    <vt:lpwstr>UCtsnKAuBwxVJZlH6jh66q9Mn2JwfW6Xtwny0owV/TtPdbsgM9U/WNnNdljtmli1U9D9bLX4iSn+uMECmbJo6jEEs4PG+Ffecym/rcxyU92M13GaMmXLj60WAINQrO5T6ol1k6fdw+koC1BRCNfGGLyHOxcn81/9hOugWbd+xjkgeW2IJOHCYeqImr0k69OKVmRGVO/p7pOsHl3444+JuReRNZ1KijTPQw49CNvuqfKlCbrfAI9BVb8KkmpFwGy</vt:lpwstr>
  </property>
  <property fmtid="{D5CDD505-2E9C-101B-9397-08002B2CF9AE}" pid="18" name="x1ye=22">
    <vt:lpwstr>HG04SYgtBr7Gtla9eI5fVdeniTLBveaqu0u0kz8hbL8ebIyss+02Zq39qHyOVsl+8s9TeqPBvEHp0tk5w5LnzHmd0Qh+Axf744MpJdB2/Ksg6YYohCT1/Dv0Gfemhtd5dtqHcVALurLkQ5oBxFTF2uAKKZIGZNK6d7QDV9BEnQsvkSGltc3y1mASUfPNp4TRRsOAMDCXJcz1E02ixiuy1FtujZdKPljymZiyoWOQNRLOrfvT3DY/Sruu4C1vIvO</vt:lpwstr>
  </property>
  <property fmtid="{D5CDD505-2E9C-101B-9397-08002B2CF9AE}" pid="19" name="x1ye=23">
    <vt:lpwstr>1UVS0wpndsaNTwa/30lQo9v696VhBAEW3xBL482iVmEHgG6mP7llEWEtQJGgq8bZd7E8oH7bDQu+XkjiccTLXKQ0VaWK3UdBIaSFdPhpCcwobv4K5koclVFQPv8utUCZvCFE0yaKIfs5qGPqvDMQKJBJvQpNPXp/tAz22hidGT/IKcFeRW7ACC04DFfDOpY4w8qO6PqLLVY/k37uUxTubtG21AkeC4n/J3a2aS6ethqTzHd4vWQLcE2URQb9icl</vt:lpwstr>
  </property>
  <property fmtid="{D5CDD505-2E9C-101B-9397-08002B2CF9AE}" pid="20" name="x1ye=24">
    <vt:lpwstr>HQshrbfkGJvQlDBLiB/FXGVkVwmvsN2A+bNe8/S8R/i3LIcJH0Zuy/mFytCJkYsMjkBsJS/6AF33q1RQR2bozlmDts0dJT/vhRf9gn6ObvxAc7MwSkT/Xi8bIk+NoSnMPWVk56OzUOoKwV4502mmBZVX9m0n4tiLzXhbuPVOJkhiezec5TCjSmE6CVCDijG68GkjkpN0E6ZUHSeAgeVxB5ClfgyoLl+/zmQcZ3/TWetIOgIyb+eJIpRBovtvYld</vt:lpwstr>
  </property>
  <property fmtid="{D5CDD505-2E9C-101B-9397-08002B2CF9AE}" pid="21" name="x1ye=25">
    <vt:lpwstr>dxADsVeBGTMY1UJFcvIGa9teUFD1QrLLhSe8JmbXYEEk7ff5uCkEzj2Sqz1MWiq+ZCHho4UqMD1Ys2hc/8CVl/Gb1kKpzWXXcsPZsj9IyRfA3isKHkRbazOFfWP22s7v94OwmSrenZP3jgUB5hGsqEQ4zWKnmCAH0F3cgWdtIODJCFbKy01nJtTJGqum4rhEMrJhgIUnXJlj660pZ9ZFm2VnOJA2nUHSoVDgTqFR1kQF/0xcQrk2NlWXvK/C0F3</vt:lpwstr>
  </property>
  <property fmtid="{D5CDD505-2E9C-101B-9397-08002B2CF9AE}" pid="22" name="x1ye=26">
    <vt:lpwstr>ld+G1K8KoVDMscw6L6wi//LDsc4cxfE5xpopZqvvHXZ58VZMA2VkN+WOJNczyvOJWgNMPMxwnxuH74bYdvR+KKdJReeraRs7263BY9IbNuH9NOPPQvnBaqpaq8bctPeDry+nDCSgcUSHwQSSmyCw6+B9NxqFzbWsmSQIp8eucYg/7gWQ46sTPUsZJDuNyjnD0czQrqvEFa3RkdIuHxaK3Y38RXnmPlcFn76hZDhFsGTf2obdjH8f3brveLBJvZo</vt:lpwstr>
  </property>
  <property fmtid="{D5CDD505-2E9C-101B-9397-08002B2CF9AE}" pid="23" name="x1ye=27">
    <vt:lpwstr>nDxuCmP/7Wg4j9KjQuoOcrA4dBb7TgGN9IbbrshwMfHto5dzhJSmUm+h4H8hG7onR9Zyi+FAw1P9qFlNKa2+rsL5Na0gJoi5XESXJOAL8gUFtcK76ul4fYUPLmVfamJksHvzpKR3s2/Uk+YH/+pCBFJEncxQkevh/fQEwTsl99dqN924wmrhi0oS+yEsPzEBpf1YbUQzVAk11FIVPS9CEQBWtwHKXZv+tGTiFcrxoQffl0Bnkos8A+5t7FBk6mz</vt:lpwstr>
  </property>
  <property fmtid="{D5CDD505-2E9C-101B-9397-08002B2CF9AE}" pid="24" name="x1ye=28">
    <vt:lpwstr>WqCRww7CfSDfXZNtJu9I8wrSa2gWQ/YBV9hBBP/xImyNulhOxzVkrRqAhhwbL/KV1ggEQj2sZrLOsFHMzUtC9FBPajNaghli7jY9g6bhWWmajhZqZOCle+l62+cglw36xT1OwgxKRvgP8S6FIXcnxUjp2HxF4LrKSf+OPvuB9xE0s+KhzYrU6r6VoI6b4+puMdi7Bopepo2D4w9N8vB0xxqyopUOkxbAz/Y8Y+Nj2hoEgOR2m7DgM2msEan3RYy</vt:lpwstr>
  </property>
  <property fmtid="{D5CDD505-2E9C-101B-9397-08002B2CF9AE}" pid="25" name="x1ye=29">
    <vt:lpwstr>r4u9k2XjpGOZCPMp2ppKKHCzLExxD462v9/swPlm1CuTGU5xq6snWwvvLuOll2mQtqb7s+baRGX7/DfqjPRBDidXng13a5c3PJe4/6ccpEKD3XKShmfi34J6MN8r1klRZSAir6qo4M9DpWoSc+6cDjAnm9SceEeU08BhgWzCp06lyXKHxoydhGKdLUuidGohpDZ0mkjRW8QX6JcMg2Wz0uGngr7q+c316WSbtaxZoMZKVmZ6PLVs5yAh94cBH0F</vt:lpwstr>
  </property>
  <property fmtid="{D5CDD505-2E9C-101B-9397-08002B2CF9AE}" pid="26" name="x1ye=3">
    <vt:lpwstr>bg9op+t4vndnsgznFjNByEEspoVANBwuwRisQCk04OkOQPdKNROOcdru2AmrSSIq2CgSHvKKpaU7YhU/t+NakB1itcGxCOAUsmktrL3KejtPbavLM7kxcMk6O29kN5z0S60IqyH9FDNOY9Dp/Uporylvi57dzdxjX+Lq9pENbeeImY7VCkmT6l/MnkZAXNsozZU53aNF2xM61Bsy5HsoDsunVVV3cgwpeNa5lFKXsL2pOOehFFnXTLNHXelmadS</vt:lpwstr>
  </property>
  <property fmtid="{D5CDD505-2E9C-101B-9397-08002B2CF9AE}" pid="27" name="x1ye=30">
    <vt:lpwstr>A3W4cdEiXjVonSfJDmXZlTkuoXOLKlWviblXsQj8jYc7P6OYOEV7sRELzTEx9ALd4LOnsecGnuRSNYbEyJD+RvMP6WVHLJl+O3VJJGY3wvBPaCGrVw/ASWYOgwjygLf/ZVdb8LHg8S59W+Vlr2y2XzTFSjFumjPplulX5GU0ojSC+d8l4rFSJmJvSM3IqzSinITbzjkcMOn34HAhW1owR86/IUcPzJj1/IMpDQZ4Vghw02NbRyywz89g0483/5Q</vt:lpwstr>
  </property>
  <property fmtid="{D5CDD505-2E9C-101B-9397-08002B2CF9AE}" pid="28" name="x1ye=31">
    <vt:lpwstr>QWcfrA50rMvZ8TyJPSLpv/BVh1pDWRE5Ik3A/r/T1TrKY8SR8ArDfxFz3+IpMHbC3BegJj4aMQ0QQeYOOgHkwp6wyCgPkFQCvpPsv/I8LPZ9q4XX70xp5DuupdD72ixAD3hyUoibyrH7skT+adosf0eaN/guCon6GX9wUYxDuCfDyVMZtWMXTTlXR7Aj7p1qqiOWcCgN8KLvygH1+tImn0umftvmiXmNLjPDPN6G378Aq5mFzfMpvyN5Eocfw8s</vt:lpwstr>
  </property>
  <property fmtid="{D5CDD505-2E9C-101B-9397-08002B2CF9AE}" pid="29" name="x1ye=32">
    <vt:lpwstr>HUhd4SIzSrGBCYUWEnhH5xWoJ+ZQJ/umMj+pYPIqmB9Lb4QxUcpzqOg7GtDpt5IhWCAgOLkvFTAmKUoz4j4iEvVRJeXok2R/Q+Nef5Px+DLY85v+8/Qw5chzcNMkV26+WZK3Nq3fqZy/aUy/Ibs5mjAYpo3M8qhBuT5w6PdxB0P0MEdVtDhpwlABut/hDXoZ96eH/rq1+pnlhWXdOC7wVK9O5gh+HsK7OEOoBuezAj5PjjpE2mJ2SkLvx7NvPSr</vt:lpwstr>
  </property>
  <property fmtid="{D5CDD505-2E9C-101B-9397-08002B2CF9AE}" pid="30" name="x1ye=33">
    <vt:lpwstr>V3RwiFkQZEv6rzC8Rf0waK1EIwNDPX3axxuMbtSOp+cPQxaZ6nOpe8iTbK90F+3Yj/Fhor0AFs/88/LNSgtZziad5YX28lkZp+gApF6oPKI661thuh0IYUS6hvkfDCg/y2CfhQxAFUTUWtpH5cj+PkwN/76Y/ujnLqxA+nu3+OX15Q6+YaqwDMfAhH1OyjE/g0nsx1GhtbYksrsegfRUBN/AjJXVcRM62uFOod4DBBiC6aRBlRnMn+/oPjC4gWa</vt:lpwstr>
  </property>
  <property fmtid="{D5CDD505-2E9C-101B-9397-08002B2CF9AE}" pid="31" name="x1ye=34">
    <vt:lpwstr>jDTre4cM3YQIGfifzxa3MxOU4/a74oXmrwVrVBGn/SaqaQVGfot+0KsBlcBzgbiznQhat7NrP4+KXRvXMUsQLRO71kdzP9ODZU/1Yd6CWtRNyiWAgV/KMyl4ZKSrt5GS1+DPjrTvdh3858xygdxDM/vMA/1ROYKqA6fDFNX9iATzmZd1Czlu+32y478bypNVLToF9OdCePye91KD3skSPXuerNFrMJ6ROvhhyOIZWr1ySvBSI5CxddoXMkav/A8</vt:lpwstr>
  </property>
  <property fmtid="{D5CDD505-2E9C-101B-9397-08002B2CF9AE}" pid="32" name="x1ye=35">
    <vt:lpwstr>W9SnjfK+0hd2p8XEkBahdAo7ZVzJsc8CCfJNXaFbdwGeY7xIKWfkMXk1VLv+CasgQ9JZ6kaPfafVkrH/tdmPP6+Rb5Erfj/n1AvO6R1iTUK+KqX+lRB/xsnxJgdgknCMe3+IM0aTVy0H641KJ1wuqSaW0drD+a9uBWA3PotbxsyeMwEasdHFqa/ioWHnvxk5ZPhuqFv0VVUDEl2QFYlOyASTLSzkkuDAGr7E2aKhuPkz+GXS2WcNP5T/mbXU4AP</vt:lpwstr>
  </property>
  <property fmtid="{D5CDD505-2E9C-101B-9397-08002B2CF9AE}" pid="33" name="x1ye=36">
    <vt:lpwstr>Iqt4Xj1snoLOXEGgia7HDM/UIvxd6P+MICSBcbW/zjfZLW4GLXuMNyxILU1PJZn5iOrz50+z1nS1sjhKtKi9ylQfpz36OGiV92cW5RZi8oz7+F8l6RIvtplVESC+u0o6NDzg5cdsNTFaPuBjU+WsxDCgfyZG2Z65WusyXlKXnX/PbnUDGr15KLaKKzKonUyFI+XwDXy8LUC+uf2mwTH+XOSJswv2cJYQsQe3q6NRMaOPYMJyuElcsBDyumgFaBM</vt:lpwstr>
  </property>
  <property fmtid="{D5CDD505-2E9C-101B-9397-08002B2CF9AE}" pid="34" name="x1ye=37">
    <vt:lpwstr>FWzPoB9ot4WzirCik9deVeB+Y4pNQboCdnmbc401b2zb9WjXgcUxkk78fLfyqzjwmTFHNUpe2QhYf90iSrfYyDoVd4KSfp2W+5ONpg9Wr4u0sIPRlxLWQQW6KDZV78Q8NbwOK5yyZMYvsK048F6Gi+/xi2fzLfvsEVIu++AFwrWiExUee5xRb7wh2sM9MjqJKQ0Gj8+PiX0qIsSzweczVnsZkZOm3n/6u0J91/Ub5lztA+wviEPHGzsZp/LB2yP</vt:lpwstr>
  </property>
  <property fmtid="{D5CDD505-2E9C-101B-9397-08002B2CF9AE}" pid="35" name="x1ye=38">
    <vt:lpwstr>emHWxzDnH/7laseB9h+BZr5HycNq8h1xgID4yr45WRy0G9CINvuB1RZIlgYgT8Ni8DpvNPF7rfKVNuixAkcLKeOT3JZXWjWwlaytxqctffMvxjf+GIqksm1BH/A+TgXFVrGNmY9+uZ60u0XiiQeBLd5R3drLmkQfQyQDiQ7a0Qc11TSAMGR0kDw/w5zTMzfDAew8NsNvdDLq+c5HJH4DVoArLtgf5Y4ofuXRbdxhJoNmy5Tvtjyf2xGa2Khl5Cb</vt:lpwstr>
  </property>
  <property fmtid="{D5CDD505-2E9C-101B-9397-08002B2CF9AE}" pid="36" name="x1ye=39">
    <vt:lpwstr>YKqSp6Q0H2Ok2ANkzHVtP5BW/rp/BTOeuDmOr96sgKhTqZaUIb4NbXS6DDeyYhUnuqqqqlBCBCZuyvDSEOPi6H9o2tTeWuiI7CRNoPwMjJNIYpzJfvXw9MzcWevEU7q1hMA/RX8LZMXROjEAnoCP6Ct+QSU3KfHApbjKDUDjlFsFVbl+tsks60VE+Ygw8+98RqxwOmLmL7j1R/kqCsOUOBDeS/j/QZwgd5QF6KDescz0Gr02VwA9HUBIy6xl1Hc</vt:lpwstr>
  </property>
  <property fmtid="{D5CDD505-2E9C-101B-9397-08002B2CF9AE}" pid="37" name="x1ye=4">
    <vt:lpwstr>f/vxgeU7RVfWXl1hfQVZ/WXRNBuHkdLwg45bBKWhKchlabrGFKZjnO1DTsZDUkCe14d5icVd16+/K5SmAmAhYrcp6e7hI3NkBf9uZ2AjhHZ5+JBc3Sq1BPfe0X71QHfj/A6AHWVgOclf+Fxwd63/oMtUCwrH/758607+DiLA7QJl2U1WLzUqJBFrTG54VHJCBuDkW5TatxbjeU213LOrwWZKhL6NjAYCJ5lCHh/Clg6+73nLTG+lROwCYoJGca/</vt:lpwstr>
  </property>
  <property fmtid="{D5CDD505-2E9C-101B-9397-08002B2CF9AE}" pid="38" name="x1ye=40">
    <vt:lpwstr>Z2aZHjx0QR0Gvmq7IyaNTlBz+QNDLd7veOUlck8QlOeqpuz3lT+JGrvRPzjiDpm/wR/b8BScaZJIYjNIYrpvGz+HCtjpD6JROTN88jD4C3bQj6J62YBHPAauQ8b8x+3jhPogP3kk6KUEUipo/H5eIfCZ4IkHOmaVRvqORTGdbXeDwVcf3aaZdbqiyWoeETi9JYjtSkhqALGk4v8PtwjjckVvc6loWbXF82ERUhfwAOrI2Qykt6gWS6hw7+My+/3</vt:lpwstr>
  </property>
  <property fmtid="{D5CDD505-2E9C-101B-9397-08002B2CF9AE}" pid="39" name="x1ye=41">
    <vt:lpwstr>Kj53ahZsGDvp+ISCp5sfZKn1jVigCH9MP2F8qG84/YvbO1sKMvwg8DYIsncEhYGk40XMuH+XV1Rz5yZbG09LfDxOJ2A3s1DY1NcZy2BmSNXAwnrcNF+U9rNujwh1mhrbfm+43/vOki0BtvmxGLtE1rUnmBqu5GudR6onPpHPZQQracOD936s2l8EC3ZYZuMG5gPgIz/P+gtN8ZuSwZnfojk1oJVLDqgumRtrvP0eed19/jXhFCrOuO7WhTeDntG</vt:lpwstr>
  </property>
  <property fmtid="{D5CDD505-2E9C-101B-9397-08002B2CF9AE}" pid="40" name="x1ye=42">
    <vt:lpwstr>Oe9167m9olADkF6YnSB3+VUVC/dxqJ3zAcfEBJq/nqy+ggwV1Kk3EIRkCiCbMO5ClRQLs4DjPqiKHK+7elKMmvmPmBjUDDs6ktKyy/m2ivHxrnlQvO9QM5xw3sANkiVYJ9eEh429+jYEFMA1+sxnMyDdcMsR6DRr3PMWCz3Agd9DzuNdxz6XJyAfSnN7RjgHO84+uUB/GjHLCwf+uJEmsFfJabiMTa5pcPbdg6Bou1GYfkw16mXrn/pnALBbw99</vt:lpwstr>
  </property>
  <property fmtid="{D5CDD505-2E9C-101B-9397-08002B2CF9AE}" pid="41" name="x1ye=43">
    <vt:lpwstr>3noY4sxBn974Z3pnrBMeeayL2Cg/sJh/4xjv5Q+sHJKGS6rBSiNPMHpW+ajq/NW/tkIBKA9k8EJSZTf7TzZn78wEfsULF8l64FAHxmCLG/AgadjTg519/lVcFITp3D+HbKwcQ4ddjgZYW+tPXJ7cDol5vDLGqTa/kk0kdedHG5kJY8S8nMc8piyREdfVJ/cHlbPQvvVcgbx09/A9teD7FbaAO1ISsBob9ZkffpsDA+FXEtVCiqaCRoIxuGO1bcY</vt:lpwstr>
  </property>
  <property fmtid="{D5CDD505-2E9C-101B-9397-08002B2CF9AE}" pid="42" name="x1ye=44">
    <vt:lpwstr>dz66nWtFHIM1QGlRjpzwdXLwXrgmzMNNZn+xfIDdO4utNJXIrUWyuidAjMAt36s/WgGPL74soR01ZxHTzC4xolcj5PNq+3fryXlLDGrpSIUsRQEPSPUDRI+HksGIJ9XylMTtaaZuDSPvzACb7qQU6yDgZnyMFmfiLzL+9Vc66zt+Wtw83ScbH2bjumUSdrWKTRKwB64lEuD3XDzoy55EdiKIBhNasfS86sMvnY7CBRrBV9oFvpOTIaTGTzIyn14</vt:lpwstr>
  </property>
  <property fmtid="{D5CDD505-2E9C-101B-9397-08002B2CF9AE}" pid="43" name="x1ye=45">
    <vt:lpwstr>B6LliB8kHyaDOg/P3p9HpuvgOa4e+GCplbpG+Vb68o5YhWsFAnBfG0j2lSvfTpdvjpK3ldmilN3cvzPEySGGQEC2XAA7/Wdd5IgSPXaRre3KhM4oUs/5n8Iq7bbTdEn+ia9qfiZvan4c1QzenAeFnAYLPVyUw2USI4vUY/MY8HBo0sIL+LePxg28X0zpyen8MkCog3fEZ+vdpfxCVbHLMcsBU+CpFJXLc98KUAQA814aeQS4NK7QnUn96hcFMKJ</vt:lpwstr>
  </property>
  <property fmtid="{D5CDD505-2E9C-101B-9397-08002B2CF9AE}" pid="44" name="x1ye=46">
    <vt:lpwstr>U+LE46DEgbn5TZ90FHclO6J/x0iDWO6t4t7ICwvYt1I85l5WTTwbjV70mAcV5V4EMnlExrU23SVutBaLSHI3dYrS0GAnfAVk7JbeLHZPpjvFZPt/MdAfa4MtFA73LrcgFum4PWiJvJBQgJrpbXtBYCHZnUzsr71BHbWbGcekRieHfsG5JTcWgR2Dwldmf+OwHAzE0Yhvy8+/uzXKPNfYQSnqXAr+e0Z4aZ0M6ED/9jj9QGiD3jgQTOcEpLGaCWj</vt:lpwstr>
  </property>
  <property fmtid="{D5CDD505-2E9C-101B-9397-08002B2CF9AE}" pid="45" name="x1ye=47">
    <vt:lpwstr>NvxRrj1k5UviBPMNYz5w4rIosGP0cvZFijhEKQUWt+4xRCBKSHE0wDuHLs6HzfPDCvxDgMOFZdmqjmGPf5+RDhUqoScqvvRNjtfENq5Tdw755D3O/egoyKrcMUIWfYq2B0q8WtoDB1hHAkzeM4o0OlOqPLknmXUTCO3Mv50oynw0zEIJdeJv4Ep62EtKG42yx6Uh+pPXrH9UT62i1KuSwxPl9rEaSNBhcVN59FLfD3As23rSdAECz7YIoa7a1cd</vt:lpwstr>
  </property>
  <property fmtid="{D5CDD505-2E9C-101B-9397-08002B2CF9AE}" pid="46" name="x1ye=48">
    <vt:lpwstr>4zrTKZjgvkpR9vjby8Z1kN0Q7vUFViejSl4PNrMWWBvxlqYwBYXEs4fN+Z0NvGiA4rDscg5/FOUKjl3BhEJwmroy1/+KM18TF68BJxItd+8zQV2iZe715g/Kh1khfAPxpUPNsXhmpuTlTVGa39zCwZummEdfI4gCd1E8/XBryb/xT0PGXyH8Obaq3Ech3mPqdLIT1vqn/OklNdlm3Cp5OHkRPROSynrpb/c1/m95ufqJwQudz0jLD6C6giNGloa</vt:lpwstr>
  </property>
  <property fmtid="{D5CDD505-2E9C-101B-9397-08002B2CF9AE}" pid="47" name="x1ye=49">
    <vt:lpwstr>ljJFAEIPkvOwJGKKwDazk5A3ySxcESG9dEGWf+N1Rn+ZvIG3LJsczvbkgGAka8AIBybN1aN360qxN48eQK2iTGeS/a4/OVIRAonuIeOsmIwBv3BNKpFdq5Pe4sIHyNSVSNV2bCCrDH8zuFdKpAfNTohuTnSrNxjj/SBi3jmi3iZZzYOcveULk/mNkv4+uVy86Tf9VCUIhBILlJVEFQwe687y5Pcoaq34fmdYv3vnpNeGQ/Xk0r/FiQChUeSdIYQ</vt:lpwstr>
  </property>
  <property fmtid="{D5CDD505-2E9C-101B-9397-08002B2CF9AE}" pid="48" name="x1ye=5">
    <vt:lpwstr>cp5kqy2LCTffNH4LRk88pUNh53lCAqWmOG+dvTayYzDLQH2s38Yt5o07EX4eOm5qqDeWCFyQaxjDIx6VJBQv411/WFMg4oCrAa6P6X9O0+8s9Tra9dfoLz+21hg1b3b21Vhfk5EdPqeCVJ/lMc0xwU6wqqg2aEIHWb+usq7GldC6kc7WeiM6Ufb9M7otswnxFekdGgOcb70k29tIWK1BpKrh3z56BLDjMLmv5qFjvvePgJYtp5ejUpzPxtqVAOO</vt:lpwstr>
  </property>
  <property fmtid="{D5CDD505-2E9C-101B-9397-08002B2CF9AE}" pid="49" name="x1ye=50">
    <vt:lpwstr>//3G+faPwrzTiHSZZhiESBS+x8/yyeNJPDLZvO1ybFMxDP54BbUp2+lZ8wM68blH5OHZK0faVWW2Z+GG+XVfzMmBfAH3mUTlLD8qXENgR2Q6zlp74XcsPf7R+RUzE1JaMusePeGSE/MlzYUrCt7pQZnH85AQ5EQH3zX71YvoIVX0CsJ3ejKjQ3qPaA0AOV859O4ZnQHG47q3NrNHoCEeMfxS1Px8rSLflo3e9ey0CQDGj21szbxQRFXTQSaR38I</vt:lpwstr>
  </property>
  <property fmtid="{D5CDD505-2E9C-101B-9397-08002B2CF9AE}" pid="50" name="x1ye=51">
    <vt:lpwstr>baBKoxe/fcJyCU0DBryhkaIiYwcH0TbgoqsPDIj+YzzLqosbmlBiN4M7KbyqxoycI177ZCStFXuyMN6EFi6ERZVAXHXEx3Fn0ZUbFlq2WWUHgt2JnXiY21TQY4/Saa1J8E0hvyyvtD//y1xNwzHXuf3sx9ZuXHkHG64+y2CopqhVV15G8NVXEbQ5vp6osoVLg61pFxra2r5Oc+hHvvznCkm6r2SUHSeptX9IRiSs11+rnyWDeJtarVDmzU136Qa</vt:lpwstr>
  </property>
  <property fmtid="{D5CDD505-2E9C-101B-9397-08002B2CF9AE}" pid="51" name="x1ye=52">
    <vt:lpwstr>K8AgCRn6wErUG2Gs2XFDqVUT366hn5/6uz/nfGOdsDjSyxhsLIhCkH9EWRAAhYwDd2IL9TVf+DQEPLutCzuWWoWevi4KHOaCEuflfgcSeC/QZfpbJzFFePiV30Bw1j5q/tcZO4PhxK39DcP0WyLXV/1cTMZ/nVh22d93N7h+IZ2Iw/nik9MBBSgzrZRmAjhKLAYqLaodhU04Eu4kgXy90j9PGzPS6EUaYSvr9WxVF3Eylnt/5v1Ipy52TBryxVv</vt:lpwstr>
  </property>
  <property fmtid="{D5CDD505-2E9C-101B-9397-08002B2CF9AE}" pid="52" name="x1ye=53">
    <vt:lpwstr>3Js0Ato1tq6/tQb5zFApcuAMd162kbTjiciKoCzl7gnCNDqLZaLpNulLM+CQMP5cX67Vy471sNQVM26XvrBx+cZ4a+raYCbWpSrSbmoS+LXRxkmEOm6vvFae/Uv/zhxi/ct5/GjGnMmn4kyQdZyr9Cb/cO+H90uKmiyiUf0p4z3CiHdxRIGibek3V4tDJiUXv8Za/GPOMshLooQZYr82XcEBu1QH1XyAv9MehmmR585AxTs+y6nFDyJNgHa14l8</vt:lpwstr>
  </property>
  <property fmtid="{D5CDD505-2E9C-101B-9397-08002B2CF9AE}" pid="53" name="x1ye=54">
    <vt:lpwstr>WEsRvJNaIXb97uR0imMBARZNI8CTSThD0wf42OD/50o7gLERWgNVxMnP5lG6elNymfOEDVoOGGI3aNiMnVY4BG9hUR+q/0EmCAId4fZeDWY9xdOUtPgRdzctdeN902epYxZEvAdbczMkXWH/4oDy3l3BAHNkSAZgaor6RtxtzAHt0QockkFB7/URrJcJ7pQW1Gm5RBLasQQH4JxD1rJg7LBXVQyIrhuz21Z50Cxiwtvq8X86TAbnyO4gRNO3SJW</vt:lpwstr>
  </property>
  <property fmtid="{D5CDD505-2E9C-101B-9397-08002B2CF9AE}" pid="54" name="x1ye=55">
    <vt:lpwstr>nu0755B46uJKNs+8s+6JcFGeSlvURQgAGOCL5jpfn8yFz8BeyMQzDp2YtDqCY0LsDnw2AQd/1symZ43lElI/S9qXWlR2vXjq+32KRXL0AIXCZ+SC8X2MUeiPpSvLjT3YgxuJHoZkgtuJfrn0HK9fbVEWZb+4XyUaVzHH8DtKQNmYuYuP62jNbL886mJot6HJLZmHeV34eIycZ7fhdPqu+rVu4WuKV9Gylh0x5CT5nb3PP32s2P91LgeeCpSw+9C</vt:lpwstr>
  </property>
  <property fmtid="{D5CDD505-2E9C-101B-9397-08002B2CF9AE}" pid="55" name="x1ye=56">
    <vt:lpwstr>qPAvrRFcGaqOgnJq6typqvcPJAk0/euTDs0NTphG3p2rskwoh3dikywH2Q9L12w409YaflRhdVgP2eCnHUb9ez2GCcZ/8mrDPT6dc1dN8iNcotOLWEqaxcmJuMaj88YvbZuNh0rMcixL6TaRGAdcJ6PFMaHU6NkLnsgP6u6YILxbE2mMseji2Y80tQ04+EXdhgvuQWf4gJuCNqim+Y+mjPrmZ1icIc6JE8xanr77hA4ZJ5+gj7yonD3+M5fA9Fa</vt:lpwstr>
  </property>
  <property fmtid="{D5CDD505-2E9C-101B-9397-08002B2CF9AE}" pid="56" name="x1ye=57">
    <vt:lpwstr>9ZkmqsGC3OFzqqdrnZwmH6uTasJmFMr0NIryDJqYMT9or5RbSwtmjvILkzllfSlLQKKJHET0qEfCAiFxk6m9TLwQIq1+bBmEEYaIec/xFzLulqiJ4ZYpaab2EsQexOoX090IPfF2dtuIuF/sThpw2hHN87/237Gx4XVFBm14uh/b82HG5dpd+bjra6MS8IvR2CBvNxahP2CCZvof9q3cuHR/ptyME2Yop+T3/EnnX0No+xBNJz3MNQ+xvoO7PC1</vt:lpwstr>
  </property>
  <property fmtid="{D5CDD505-2E9C-101B-9397-08002B2CF9AE}" pid="57" name="x1ye=58">
    <vt:lpwstr>na9NxMbj7rVk0FjXJersIlGL2jVpuR8QuQYZ/xl6I1/WNirVR19dBrdxSlEIeOxbZ8vKzzHfh5Gh5ky9Ei5Q9MvN8cZCKJXBkk5ftC8YLLM/cG+6zY6KKibxxCfrVmJHswu/mTK4uYKw3dTt7zZ5uyAi16xhQFT70fYeIpjo9SbT01R0EDzX3qbD/GUK839Tgcown7+FfCP5bUHgHEOQFgQCgeIxaEfwUFrzNI/i0KOJqo67alE4C569PZ8vc1A</vt:lpwstr>
  </property>
  <property fmtid="{D5CDD505-2E9C-101B-9397-08002B2CF9AE}" pid="58" name="x1ye=59">
    <vt:lpwstr>590WiQZWlpx5H5VJr0eP4dzfCb7QwuJH9cZ4Ym/AN0aC4xgW1/PmzvEpAN/mqEhibfWxKDOIrzIlo+UaCsnVE+XclDweWL7YxsPGtphPLwvh/xt9F+cSvHM23qBpyOpHpvnhW4rOSAxa3f4XpodhobpDuYw+d6YpcGsdPvUe9Sa9fhim3fytairT63BbqQs/nVW8vw8sPMfUARtnyPTCy5LV8WD805N3D6vqf3sqZGNRkYEHDdpidVwFZLMjmBH</vt:lpwstr>
  </property>
  <property fmtid="{D5CDD505-2E9C-101B-9397-08002B2CF9AE}" pid="59" name="x1ye=6">
    <vt:lpwstr>Tkf/3TDRirNrVktjVHrdjXkGtB3LNsgmrfv5Qa4qGOziKCq05wIsjLcGSdf68mlqY3L1fu8H150rkBOcNeEdCGQZMRt7iX2H2g/F30il6kNq33OuwXTujq1MJ7NE7mebbXPYILI5efB+jDqE+uy5RQFfRNO4mUfV+sDgKJuv35PsqlsVlqCnv/dbESjG7btkMX0yAqb+8+FcXY6gkrk1WpwH+pfkOGujzwIzwA3egT4JqJOJvCevm3XvyNHpDO0</vt:lpwstr>
  </property>
  <property fmtid="{D5CDD505-2E9C-101B-9397-08002B2CF9AE}" pid="60" name="x1ye=60">
    <vt:lpwstr>+YfdKBf1XDaqDREEA/WFdSYFvhopVV975L3cGgHqXiZPzFELhQ9aEjBH6wWRlpb/DQ1T/WQuD2ylsAIR8EC7ZtuuSGJnr7J9MsirY14fJK4MkXOScE7Z/4zlbcbEvoah+aOYYPpgcPN7u/mewuUpJ+KmOGojlfraJIxHhN4+T6YgzBF3f9h1yg6F/ddLBEWHZfNasaQQfMTGPwOzFNuzRY33uJ60uM+5uLKc8d+lRtx2jKjxR3WTL1hsd6/Gtv8</vt:lpwstr>
  </property>
  <property fmtid="{D5CDD505-2E9C-101B-9397-08002B2CF9AE}" pid="61" name="x1ye=61">
    <vt:lpwstr>45wd49/j8FSgtfbN05e4qg78hXUG8+lW9e6vyYjfnqCLLiP0o6pk5WGURWr9/ebWUeKBfG6PSbN+/kEBfTPn4BsV9a7/pA37kNN9HKPsGilYGQpp6V9HZEjRngLsIuKcBd26cvP1B/cSZ4FWGTDm1Ra4S4QIhy0WXHaNUv5LH8mV1/MthWQBu4AAfF6jE2aJWANAN8xPAhomBS6vwG4k/FF9Ey/zS7weOO7Iyqy5s+mHNDOteYMqLU0YFrcp2ns</vt:lpwstr>
  </property>
  <property fmtid="{D5CDD505-2E9C-101B-9397-08002B2CF9AE}" pid="62" name="x1ye=62">
    <vt:lpwstr>coF1eLF5AJ0uEBwZ35fvjTGVaFlAAdFi/Z23+xoE45SgtC+gt274DVTXvGykSr9YiqgES1sx4PygaT5yz8WHbBWnIFIguUD95r0juKv5BEFF6xvwax82bob/aKFktB8q0Sq6IsPrW6dKeZLXySJM4Z9TEAyslv9W99rpqJiv2xfYR9tZFd/LYfrL6Bb/eLQF+4QZjRnyyHDDJdu4g0YAKla6Yt9vlR2eYchPkgqDD8xax4lhG89M9MfAWnPq8BY</vt:lpwstr>
  </property>
  <property fmtid="{D5CDD505-2E9C-101B-9397-08002B2CF9AE}" pid="63" name="x1ye=63">
    <vt:lpwstr>HEg1wpShuEsjdV3h8iSKn1EgdbmexhP9yjoZCulY8MnEdkso8TDjw6izKUffkCLL4k4z0qwoYNsgO/sfow/gQDuCzZJPVe+SvhGq+oBT5z9A8ByAgI+TqqsyCv4mQzxCjsvkofcrViedHq7HxDnYo0vKZ+IPfasX9ivYD4d5bShOLzcTSJ5GjkPuYryAVRHt7bUsxuRzJfrDcLxdywmXkFe8MNJYdud/XUE/UMCZh6RA4Jcjpw6D6Lup7aAtj60</vt:lpwstr>
  </property>
  <property fmtid="{D5CDD505-2E9C-101B-9397-08002B2CF9AE}" pid="64" name="x1ye=64">
    <vt:lpwstr>AbTjuDilEzuU5gqOc1GlCuNDPUXEVqSwZ4LCLk7nNVKsHxbu9W9V5Og+jdCuv8+O6hfUtfPUg3TmfzjZ17d+mjAhzNXhXDPblcW0pi87eTYI2PS0SGloJzvS1E41oI38G/yR/7NIMRfEt71JxrO2UVEbjxK8Q6dqSvtC3GUKhrSM63fBNFRNRufdBk014+ZIjCx0uL5MHtEqL5ywqzRGAGw/okaLVJTEY/KMDx5jH1CSmA2JSTT82HtVQR81Cg1</vt:lpwstr>
  </property>
  <property fmtid="{D5CDD505-2E9C-101B-9397-08002B2CF9AE}" pid="65" name="x1ye=65">
    <vt:lpwstr>BUb0qTZCertMYRezlCukSmy62dgniXcWQFe4OCzGSOk9ohO2otwJ450zvmc8/+dOFcVYMkYl+OhpCq9iO2G1s2UJPYj2OF3+qoZd4y8b4xrIKMN/WvsaEEnqZHyo+naRQ4fvEd08b1cwVgL7AMpfQT1C/mL/1ckkurXfpl4C81kgBBsIirh+n+It6tcnKPWzSbDg1UvuFNJhoJa031h3O2gmvjL5Fyz2QvwIMuMiqXPDPUGJVAwv8cONSTKb3iR</vt:lpwstr>
  </property>
  <property fmtid="{D5CDD505-2E9C-101B-9397-08002B2CF9AE}" pid="66" name="x1ye=66">
    <vt:lpwstr>wFt0NpFH6Jzg8Fr92Qm3I6dw/SYxbRM6G0kSllTvNhPBrD0JDNshy/Xz7q7Ok3CxxQK+Pd7ai7QmM6rVtw2gGKhCl4GXOvRWeDJhJTqTyoWfyDCAlmgX4pHXp3rN63OnS8aM2+NvFVJrVjWPxArMskJ+uG24CiUZz2rk9mmSMhL2vy/lexWWPLCgVRdEAEWGPBCxp39wyHxl1G//lDqHXrnr1PUFue8HqB9pgRn2MsFE7X+iipoZhGdIAVr7HgU</vt:lpwstr>
  </property>
  <property fmtid="{D5CDD505-2E9C-101B-9397-08002B2CF9AE}" pid="67" name="x1ye=67">
    <vt:lpwstr>MoBP6BO9on6Sw6vCgWyaGKPgHCtfYiZIdyfJg1WHErFhOr+oNFMQDi1gA/oiXRYknWHVCKjs5et0zYUdWy0PgmewKFSjwsRAAHxjvP58ZKFqB6FkBEWfcO5BNjC0OQnvPmnH3GGvuZKmjGUuuyUdpWTQsF91CnGWIjhhRGac3RYp9/EoUMF0uDGT6cV+h3fOb4odj8T0AdbIuZA6s15hK7K0BDXT4V6+g5IsvwJF/okqhM9E6NxO41ZW3xuepjn</vt:lpwstr>
  </property>
  <property fmtid="{D5CDD505-2E9C-101B-9397-08002B2CF9AE}" pid="68" name="x1ye=68">
    <vt:lpwstr>X7UFmnzumAYSkxQ+VVJxzUMkPx2ofmfLhJM1rchHB5dEH+YFg6I02VQ3Z9kw40n6odQIamf8wqOnt68IZk3AdIHaq493lx9rTaEhfidwUABcXpH2xWYuRfjBu5+0814YA5ihY6oogXwLjBb5Vbxu9nzo9tjhXpOo+xh602pqyt9TFIZVcyZZUtOF5Brtti27ohQdzbwKqxGuJF/ykS5OicxhYxNOPv34SyBMLK29ZfjS7uxLOTK5jq5/J20APlE</vt:lpwstr>
  </property>
  <property fmtid="{D5CDD505-2E9C-101B-9397-08002B2CF9AE}" pid="69" name="x1ye=69">
    <vt:lpwstr>onQjmfvABgoc6t/RhimfBRif9F6F+xB7Tui3D2UCXZb/UpL9its83zC1vyG/hhsBfrn9xEGmO4S8AOew0RTQm4ALfyJRyaip+hJrmyHm4XOvj69e17o8j62N3WjDmwXl/epolSsns2RuvCs2hbjknmLSVRimrg/SRz43kYP1eeptmErWq7Eg59+ruCjuku3eoz6ViIZQH6jyrn/exrLsA0b1lKAt/s8KY8nieEGhiQ4d5Hd+jwVyX0EatvAE8oh</vt:lpwstr>
  </property>
  <property fmtid="{D5CDD505-2E9C-101B-9397-08002B2CF9AE}" pid="70" name="x1ye=7">
    <vt:lpwstr>ox6EXoUBUoQqHlmsFB+0ffXrNRbZSzhgPhb3sA+K2ZXnsAlX5RCrJLrnaBaCiit8GR3OzB/7TzL1ZqamaskMz3ha6OCd+qL/nHsu+G0ffpKPqAFGMSuQEe139AL140SpW5H90Bg7LN1+Dl9/KVbFBFqfBwH3a6+FqNXsuIY8o4GQWOWq7u44GmUxGDkUhVC4jHAQOc87Fz7AwaVhebvOvRDYA3DVjFqTEWVn33NkLnSS8GiUv/tJaeBkcQUayJe</vt:lpwstr>
  </property>
  <property fmtid="{D5CDD505-2E9C-101B-9397-08002B2CF9AE}" pid="71" name="x1ye=70">
    <vt:lpwstr>uHc83uTIbdwk+U4CI8xzp26rvXQX04CQIPb8F7/43pKwCMc3z1GeDus17hvGRgXahjJ8rEcC/QjsuQ6/KWzxWrKtF+6sgA0LsPH5bPYapafPb9torWgPXbhpCvVnSt8HBqxX7wwCNC31WsPQywFvEdCrzUK0QDtdH8kMejcCVwFibkEfJ4WfyVNJ/XaDNzbIlBN0joZC3cKz1ZbAKjNhnhFT5ghX8/fPFriZynJGNrw9KVhWNEupOkVdPyUQSgc</vt:lpwstr>
  </property>
  <property fmtid="{D5CDD505-2E9C-101B-9397-08002B2CF9AE}" pid="72" name="x1ye=71">
    <vt:lpwstr>kNaqgG6xtirCp9sMJVWiqCFNLuRjESpiJmO/Nv9Ccqo5h+knK5oSvB6pyrTbnqxekiKMzqlPhpkwgI2c1wYjSgRzexyO0oPBjlg9nSLzuijk7N+GH9AuQRuqIIAWiHSmGn3Q76CTTg79D5BjNvF7jwfngZkLiGiq0BZ4ri3X/XitUZxFyYZsdqIWBmFej9iIk0F/00cvr3K6tndaLWCA/ZjW6nUfNO/s3tifmMihsxyBMTmDMGujtUyRds8Ltar</vt:lpwstr>
  </property>
  <property fmtid="{D5CDD505-2E9C-101B-9397-08002B2CF9AE}" pid="73" name="x1ye=72">
    <vt:lpwstr>mv0Vkjn4ooooXDoV+eDnmuTZrOBEMzvPMzbtRBQqWEd2RRR2w42myXh0CRiwtYIWFGldr2VEWJ1PhNcBKTIq2ssN7mu8kRVmfYBJzMRT3rtMY8+3KoMfLkXLzIET10dUw+GEou7jhovkD/uEr1U5U/ozRgLY4baP4X4ii2NIUzov3APPUsRIOtY8n/aimJMtG+5RzdAGWJ/ZcQSST5wkAYlvWSrzlUzVNjh7x4vrlK6Ob3iBYkkDwFumzsdSaX1</vt:lpwstr>
  </property>
  <property fmtid="{D5CDD505-2E9C-101B-9397-08002B2CF9AE}" pid="74" name="x1ye=73">
    <vt:lpwstr>8xohIF7DQZ2XwVC2mPWtlFSbOooaZRQbk+lDa5WqjOhsEtc+mPtRbW1dtI3N2kS+OOHlsUYPr1le07H/nK6xBa8WihahTWw2+dttHz35R3Xhe+MrULpiK7nkt76oRy3ntnNCsdGshGC1zVZPT4nKpcPMhGw5zBygeQzBctJaQcu7BwqaAKw5rhYkNgF8wgjqR0jRpKpvJGYtTJbmLgGusNSewtHUL/Cx0BTPHCcOw/Ma9xg9UhWE2lH3nfnDSYG</vt:lpwstr>
  </property>
  <property fmtid="{D5CDD505-2E9C-101B-9397-08002B2CF9AE}" pid="75" name="x1ye=74">
    <vt:lpwstr>7wVaRXW83Dkn4jy0cBFrGm2bule1/qraAXmp7ABOkKYibcfJ+mnSknnTsu5z7zmhYsZdokK29R1721lyS7yEIAdDY29yzoW79oJ4yYay6WtHHOwqcIUcOwm+7O4xJVXHJ/EpjD1e9bqnMmZCwjlaGwkiLrdZbU3Z2vhuVlj1dkjJmn40Ku4Nc3pOTYWeo2hMUmDrpJDFOajoZ660philp+J3X4CDXxg5KNQxlqjQTrpTVCT0VfJDAwdAzyCVKDW</vt:lpwstr>
  </property>
  <property fmtid="{D5CDD505-2E9C-101B-9397-08002B2CF9AE}" pid="76" name="x1ye=75">
    <vt:lpwstr>zxtHaMY2pJK9BOoiEOZpAdinzCkXkzM63cNwPSKLsWCitkIGYpqmbcxl5HCff5fRazfVzJPgpx3mZIsuFzWIuIDzjrBu4b2xAdebZgN8Fj79GzunllVszjkB6aFj9wI6VI350h2v5MNAkCeFcJd3LgUVYl1ESiAsjMMnmIm4FofV2i+mGI+I3L4lB+r7pifPzX8qXx2StSNUOa8N+unc33MuhjMntHWJ6MWQDQUZkxK/BmYoWctFXX4RYsNwiss</vt:lpwstr>
  </property>
  <property fmtid="{D5CDD505-2E9C-101B-9397-08002B2CF9AE}" pid="77" name="x1ye=76">
    <vt:lpwstr>g+bVARCK7vv8xDDHePVCq8wOKv/psmCOPeb3FgutmIMMUrF6WENLBx4b9ht24lr70VY8XaK6AV9sTd8jbmo12qisnusdOMzpBbAd+3kuJMTSXIf6WSJU6HRDuagO8BNa8GdJHAToMRCPaPa9FHSwkGoW2uJeCjyYvG7zwfRMj1fMxkHDqvSthXT0GXQcEOLfu2Lj8mvgtnwiy55HjRjJbFqTXd3AIk+45/v39w9u1p3PuEsAAA==</vt:lpwstr>
  </property>
  <property fmtid="{D5CDD505-2E9C-101B-9397-08002B2CF9AE}" pid="78" name="x1ye=8">
    <vt:lpwstr>r/HqeXwleZoN2cwzLuubgqPhZZSQg2hkm13M/O33KOpOvxvTss5RAMiz78wB2kLAdJzsflVE7nZ7pcappu2DCX0ykq05n2P9Z7iGcjDSLbvBC6LqtTKP5SmFTuEpflcZxQr8B3S8phM7wB7cmF3CurYvl0xULDUeCXRRlpd2btlwwe9jL1vwd/waKDuFco9xu7Q+sq0u+xdhi6aLILhaFRz+bm23HUuHPzx29LjFoMfiOhXlEuUPVobX7KQ/GLs</vt:lpwstr>
  </property>
  <property fmtid="{D5CDD505-2E9C-101B-9397-08002B2CF9AE}" pid="79" name="x1ye=9">
    <vt:lpwstr>ITmX+jo3F+hrX61IDjXFgO9oToL+g8Fh791HWeO1EVpiYCl0Yk+45EAbOkc5HR2kiGrv9BZ+2r5vpjSlqSC21VQ4JssN8Qpl8cXqqytCTORAwQMqEslqf5PHoL0rEM+AcbKxBJJEE6g91v9YpIl/LAoYJftWzI9TIJGJToH+PIvPZcmUrXAFiK1WrMkqGPwLVqjlUY3GCooAy56atCCwvw+7T2ea5/uiDtg3IuEwBHZmud4sPsWdH1XgyBpWpt1</vt:lpwstr>
  </property>
</Properties>
</file>